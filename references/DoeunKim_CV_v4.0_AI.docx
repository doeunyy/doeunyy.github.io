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48F0" w14:textId="3C160267" w:rsidR="00A7524D" w:rsidRPr="00840DEB" w:rsidRDefault="009531D7" w:rsidP="00BF58E6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0" w:name="_Hlk228965835"/>
      <w:r w:rsidRPr="00840DEB">
        <w:rPr>
          <w:rFonts w:ascii="Times New Roman" w:hAnsi="Times New Roman" w:cs="Times New Roman"/>
          <w:b/>
          <w:sz w:val="36"/>
          <w:szCs w:val="28"/>
        </w:rPr>
        <w:t>Doeun</w:t>
      </w:r>
      <w:r w:rsidR="00A45CF6" w:rsidRPr="00840DEB">
        <w:rPr>
          <w:rFonts w:ascii="Times New Roman" w:hAnsi="Times New Roman" w:cs="Times New Roman"/>
          <w:b/>
          <w:sz w:val="36"/>
          <w:szCs w:val="28"/>
        </w:rPr>
        <w:t xml:space="preserve"> Kim</w:t>
      </w:r>
    </w:p>
    <w:p w14:paraId="69B8AE5D" w14:textId="279CB068" w:rsidR="00BF58E6" w:rsidRPr="00840DEB" w:rsidRDefault="00D87110" w:rsidP="00A010FB">
      <w:pPr>
        <w:spacing w:line="276" w:lineRule="auto"/>
        <w:jc w:val="center"/>
        <w:rPr>
          <w:rFonts w:ascii="Times New Roman" w:hAnsi="Times New Roman" w:cs="Times New Roman"/>
          <w:szCs w:val="20"/>
        </w:rPr>
      </w:pPr>
      <w:r w:rsidRPr="00840DEB">
        <w:rPr>
          <w:rFonts w:ascii="Times New Roman" w:hAnsi="Times New Roman" w:cs="Times New Roman"/>
          <w:szCs w:val="20"/>
        </w:rPr>
        <w:t>Los Angeles, CA</w:t>
      </w:r>
      <w:r w:rsidR="00A010FB" w:rsidRPr="00840DEB">
        <w:rPr>
          <w:rFonts w:ascii="Times New Roman" w:eastAsia="Malgun Gothic" w:hAnsi="Times New Roman" w:cs="Times New Roman"/>
          <w:color w:val="000000" w:themeColor="text1"/>
          <w:szCs w:val="20"/>
        </w:rPr>
        <w:t> | </w:t>
      </w:r>
      <w:r w:rsidR="00717894" w:rsidRPr="00840DEB">
        <w:rPr>
          <w:rFonts w:ascii="Times New Roman" w:eastAsia="Malgun Gothic" w:hAnsi="Times New Roman" w:cs="Times New Roman"/>
          <w:color w:val="000000" w:themeColor="text1"/>
          <w:szCs w:val="20"/>
        </w:rPr>
        <w:t>(213) 348</w:t>
      </w:r>
      <w:r w:rsidR="00B83026">
        <w:rPr>
          <w:rFonts w:ascii="Times New Roman" w:eastAsia="Malgun Gothic" w:hAnsi="Times New Roman" w:cs="Times New Roman"/>
          <w:color w:val="000000" w:themeColor="text1"/>
          <w:szCs w:val="20"/>
        </w:rPr>
        <w:t>-</w:t>
      </w:r>
      <w:r w:rsidR="00717894" w:rsidRPr="00840DEB">
        <w:rPr>
          <w:rFonts w:ascii="Times New Roman" w:eastAsia="Malgun Gothic" w:hAnsi="Times New Roman" w:cs="Times New Roman"/>
          <w:color w:val="000000" w:themeColor="text1"/>
          <w:szCs w:val="20"/>
        </w:rPr>
        <w:t>0503</w:t>
      </w:r>
      <w:bookmarkStart w:id="1" w:name="_Hlk208761696"/>
      <w:r w:rsidR="00717894" w:rsidRPr="00840DEB">
        <w:rPr>
          <w:rFonts w:ascii="Times New Roman" w:eastAsia="Malgun Gothic" w:hAnsi="Times New Roman" w:cs="Times New Roman"/>
          <w:color w:val="000000" w:themeColor="text1"/>
          <w:szCs w:val="20"/>
        </w:rPr>
        <w:t> | </w:t>
      </w:r>
      <w:bookmarkEnd w:id="1"/>
      <w:r w:rsidR="00717894" w:rsidRPr="00840DEB">
        <w:rPr>
          <w:rFonts w:ascii="Times New Roman" w:hAnsi="Times New Roman" w:cs="Times New Roman"/>
          <w:color w:val="000000" w:themeColor="text1"/>
        </w:rPr>
        <w:fldChar w:fldCharType="begin"/>
      </w:r>
      <w:r w:rsidR="00384A0D">
        <w:rPr>
          <w:rFonts w:ascii="Times New Roman" w:hAnsi="Times New Roman" w:cs="Times New Roman"/>
          <w:color w:val="000000" w:themeColor="text1"/>
        </w:rPr>
        <w:instrText>HYPERLINK "mailto:%20doeunkim.cs@gmail.com"</w:instrText>
      </w:r>
      <w:r w:rsidR="00717894" w:rsidRPr="00840DEB">
        <w:rPr>
          <w:rFonts w:ascii="Times New Roman" w:hAnsi="Times New Roman" w:cs="Times New Roman"/>
          <w:color w:val="000000" w:themeColor="text1"/>
        </w:rPr>
      </w:r>
      <w:r w:rsidR="00717894" w:rsidRPr="00840DEB">
        <w:rPr>
          <w:rFonts w:ascii="Times New Roman" w:hAnsi="Times New Roman" w:cs="Times New Roman"/>
          <w:color w:val="000000" w:themeColor="text1"/>
        </w:rPr>
        <w:fldChar w:fldCharType="separate"/>
      </w:r>
      <w:r w:rsidR="00717894" w:rsidRPr="00840DEB">
        <w:rPr>
          <w:rStyle w:val="Hyperlink"/>
          <w:rFonts w:ascii="Times New Roman" w:eastAsia="Malgun Gothic" w:hAnsi="Times New Roman" w:cs="Times New Roman"/>
          <w:color w:val="000000" w:themeColor="text1"/>
          <w:szCs w:val="20"/>
          <w:u w:val="none"/>
        </w:rPr>
        <w:t>doeunkim@usc.edu</w:t>
      </w:r>
      <w:r w:rsidR="00717894" w:rsidRPr="00840DEB">
        <w:rPr>
          <w:rFonts w:ascii="Times New Roman" w:hAnsi="Times New Roman" w:cs="Times New Roman"/>
          <w:color w:val="000000" w:themeColor="text1"/>
        </w:rPr>
        <w:fldChar w:fldCharType="end"/>
      </w:r>
      <w:r w:rsidR="00717894" w:rsidRPr="00840DEB">
        <w:rPr>
          <w:rFonts w:ascii="Times New Roman" w:eastAsia="Malgun Gothic" w:hAnsi="Times New Roman" w:cs="Times New Roman"/>
          <w:color w:val="000000" w:themeColor="text1"/>
          <w:szCs w:val="20"/>
        </w:rPr>
        <w:t> | </w:t>
      </w:r>
      <w:hyperlink r:id="rId8" w:history="1">
        <w:r w:rsidR="00717894" w:rsidRPr="00840DEB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linkedin.com/in/</w:t>
        </w:r>
        <w:proofErr w:type="spellStart"/>
        <w:r w:rsidR="00717894" w:rsidRPr="00840DEB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doeun</w:t>
        </w:r>
        <w:r w:rsidR="00B83026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-</w:t>
        </w:r>
        <w:r w:rsidR="00717894" w:rsidRPr="00840DEB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kim</w:t>
        </w:r>
        <w:proofErr w:type="spellEnd"/>
        <w:r w:rsidR="00717894" w:rsidRPr="00840DEB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/</w:t>
        </w:r>
      </w:hyperlink>
      <w:r w:rsidR="00717894" w:rsidRPr="00840DEB">
        <w:rPr>
          <w:rFonts w:ascii="Times New Roman" w:eastAsia="Malgun Gothic" w:hAnsi="Times New Roman" w:cs="Times New Roman"/>
          <w:color w:val="000000" w:themeColor="text1"/>
          <w:szCs w:val="20"/>
        </w:rPr>
        <w:t> | </w:t>
      </w:r>
      <w:hyperlink r:id="rId9" w:history="1">
        <w:r w:rsidR="00717894" w:rsidRPr="00840DEB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github.com/</w:t>
        </w:r>
        <w:proofErr w:type="spellStart"/>
        <w:r w:rsidR="00717894" w:rsidRPr="00840DEB">
          <w:rPr>
            <w:rStyle w:val="Hyperlink"/>
            <w:rFonts w:ascii="Times New Roman" w:eastAsia="Malgun Gothic" w:hAnsi="Times New Roman" w:cs="Times New Roman"/>
            <w:color w:val="000000" w:themeColor="text1"/>
            <w:szCs w:val="20"/>
            <w:u w:val="none"/>
          </w:rPr>
          <w:t>doeunyy</w:t>
        </w:r>
        <w:proofErr w:type="spellEnd"/>
      </w:hyperlink>
    </w:p>
    <w:p w14:paraId="38B5B9CA" w14:textId="77777777" w:rsidR="00DD0E74" w:rsidRPr="00EF7CB0" w:rsidRDefault="00DD0E74" w:rsidP="00DD0E74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</w:p>
    <w:p w14:paraId="0C649B42" w14:textId="2F9DDC7C" w:rsidR="00EF7CB0" w:rsidRPr="00EF7CB0" w:rsidRDefault="00EF7CB0" w:rsidP="00EF7CB0">
      <w:pPr>
        <w:pBdr>
          <w:bottom w:val="single" w:sz="6" w:space="0" w:color="000000"/>
        </w:pBdr>
        <w:spacing w:line="200" w:lineRule="atLeast"/>
        <w:rPr>
          <w:rFonts w:ascii="Times New Roman" w:eastAsia="Calibri" w:hAnsi="Times New Roman" w:cs="Times New Roman"/>
          <w:b/>
          <w:bCs/>
          <w:cap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aps/>
          <w:sz w:val="24"/>
          <w:szCs w:val="24"/>
        </w:rPr>
        <w:t>RESEARCH INTERESTS</w:t>
      </w:r>
    </w:p>
    <w:p w14:paraId="731A9C2D" w14:textId="6C6B3E9F" w:rsidR="00EF7CB0" w:rsidRDefault="00EF7CB0" w:rsidP="00EF7CB0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>
        <w:rPr>
          <w:rStyle w:val="fs13fw4"/>
          <w:rFonts w:ascii="Times New Roman" w:eastAsia="Calibri" w:hAnsi="Times New Roman" w:cs="Times New Roman"/>
          <w:szCs w:val="20"/>
        </w:rPr>
        <w:t xml:space="preserve">Machine Learning, </w:t>
      </w:r>
      <w:r w:rsidR="00835144" w:rsidRPr="00835144">
        <w:rPr>
          <w:rStyle w:val="fs13fw4"/>
          <w:rFonts w:ascii="Times New Roman" w:eastAsia="Calibri" w:hAnsi="Times New Roman" w:cs="Times New Roman"/>
          <w:szCs w:val="20"/>
        </w:rPr>
        <w:t>AI for Healthcare and Biomedicine,</w:t>
      </w:r>
      <w:r w:rsidR="00835144">
        <w:rPr>
          <w:rStyle w:val="fs13fw4"/>
          <w:rFonts w:ascii="Times New Roman" w:eastAsia="Calibri" w:hAnsi="Times New Roman" w:cs="Times New Roman"/>
          <w:szCs w:val="20"/>
        </w:rPr>
        <w:t xml:space="preserve"> </w:t>
      </w:r>
      <w:r>
        <w:rPr>
          <w:rStyle w:val="fs13fw4"/>
          <w:rFonts w:ascii="Times New Roman" w:eastAsia="Calibri" w:hAnsi="Times New Roman" w:cs="Times New Roman"/>
          <w:szCs w:val="20"/>
        </w:rPr>
        <w:t>Explainable AI,</w:t>
      </w:r>
      <w:r w:rsidR="009E7C41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9E7C41">
        <w:rPr>
          <w:rStyle w:val="fs13fw4"/>
          <w:rFonts w:ascii="Times New Roman" w:eastAsia="Calibri" w:hAnsi="Times New Roman" w:cs="Times New Roman"/>
          <w:szCs w:val="20"/>
        </w:rPr>
        <w:t>Multimodal</w:t>
      </w:r>
      <w:r w:rsidR="001228DE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1228DE">
        <w:rPr>
          <w:rStyle w:val="fs13fw4"/>
          <w:rFonts w:ascii="Times New Roman" w:eastAsia="Calibri" w:hAnsi="Times New Roman" w:cs="Times New Roman"/>
          <w:szCs w:val="20"/>
        </w:rPr>
        <w:t>L</w:t>
      </w:r>
      <w:r w:rsidR="009E7C41">
        <w:rPr>
          <w:rStyle w:val="fs13fw4"/>
          <w:rFonts w:ascii="Times New Roman" w:eastAsia="Calibri" w:hAnsi="Times New Roman" w:cs="Times New Roman"/>
          <w:szCs w:val="20"/>
        </w:rPr>
        <w:t xml:space="preserve">earning, </w:t>
      </w:r>
      <w:r w:rsidR="0049789D">
        <w:rPr>
          <w:rStyle w:val="fs13fw4"/>
          <w:rFonts w:ascii="Times New Roman" w:eastAsia="Calibri" w:hAnsi="Times New Roman" w:cs="Times New Roman"/>
          <w:szCs w:val="20"/>
        </w:rPr>
        <w:t>Generative Models</w:t>
      </w:r>
    </w:p>
    <w:p w14:paraId="2EE76F32" w14:textId="77777777" w:rsidR="00EF7CB0" w:rsidRPr="00EF7CB0" w:rsidRDefault="00EF7CB0" w:rsidP="00EF7CB0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2" w:name="_Hlk228963514"/>
    </w:p>
    <w:p w14:paraId="4CEFA241" w14:textId="77777777" w:rsidR="00EF7CB0" w:rsidRPr="00EF7CB0" w:rsidRDefault="00EF7CB0" w:rsidP="00EF7CB0">
      <w:pPr>
        <w:pBdr>
          <w:bottom w:val="single" w:sz="6" w:space="0" w:color="000000"/>
        </w:pBdr>
        <w:spacing w:line="200" w:lineRule="atLeast"/>
        <w:rPr>
          <w:rFonts w:ascii="Times New Roman" w:eastAsia="Calibri" w:hAnsi="Times New Roman" w:cs="Times New Roman" w:hint="eastAsia"/>
          <w:b/>
          <w:bCs/>
          <w:caps/>
          <w:sz w:val="24"/>
          <w:szCs w:val="24"/>
        </w:rPr>
      </w:pPr>
      <w:bookmarkStart w:id="3" w:name="_Hlk228912466"/>
      <w:bookmarkEnd w:id="2"/>
      <w:r w:rsidRPr="00EF7CB0">
        <w:rPr>
          <w:rFonts w:ascii="Times New Roman" w:eastAsia="Calibri" w:hAnsi="Times New Roman" w:cs="Times New Roman"/>
          <w:b/>
          <w:bCs/>
          <w:caps/>
          <w:sz w:val="24"/>
          <w:szCs w:val="24"/>
        </w:rPr>
        <w:t>education</w:t>
      </w:r>
    </w:p>
    <w:p w14:paraId="20307CC5" w14:textId="77777777" w:rsidR="00EF7CB0" w:rsidRPr="00EF7CB0" w:rsidRDefault="00EF7CB0" w:rsidP="00EF7CB0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EF7CB0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>University of Southern California</w:t>
      </w:r>
      <w:r w:rsidRPr="00EF7CB0">
        <w:rPr>
          <w:rStyle w:val="fs13fw4"/>
          <w:rFonts w:ascii="Times New Roman" w:eastAsia="Calibri" w:hAnsi="Times New Roman" w:cs="Times New Roman"/>
          <w:szCs w:val="20"/>
        </w:rPr>
        <w:tab/>
      </w:r>
      <w:r w:rsidRPr="00EF7CB0">
        <w:rPr>
          <w:rStyle w:val="fs13fw4overflow-hidden"/>
          <w:rFonts w:ascii="Times New Roman" w:eastAsia="Calibri" w:hAnsi="Times New Roman" w:cs="Times New Roman"/>
          <w:szCs w:val="20"/>
        </w:rPr>
        <w:t>Los Angeles, CA</w:t>
      </w:r>
    </w:p>
    <w:p w14:paraId="35C08BBD" w14:textId="0FE330CB" w:rsidR="00EF7CB0" w:rsidRPr="00840DEB" w:rsidRDefault="00EF7CB0" w:rsidP="00EF7CB0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EF7CB0">
        <w:rPr>
          <w:rStyle w:val="fs13fw6overflow-hidden"/>
          <w:rFonts w:ascii="Times New Roman" w:eastAsia="Calibri" w:hAnsi="Times New Roman" w:cs="Times New Roman"/>
          <w:szCs w:val="20"/>
        </w:rPr>
        <w:t>M.S. in Computer Science</w:t>
      </w:r>
      <w:r w:rsidRPr="00EF7CB0">
        <w:rPr>
          <w:rStyle w:val="fs13fw4"/>
          <w:rFonts w:ascii="Times New Roman" w:eastAsia="Calibri" w:hAnsi="Times New Roman" w:cs="Times New Roman"/>
          <w:szCs w:val="20"/>
        </w:rPr>
        <w:tab/>
      </w:r>
      <w:r>
        <w:rPr>
          <w:rStyle w:val="fs13fw4"/>
          <w:rFonts w:ascii="Times New Roman" w:eastAsia="Calibri" w:hAnsi="Times New Roman" w:cs="Times New Roman"/>
          <w:szCs w:val="20"/>
        </w:rPr>
        <w:t>June 2025</w:t>
      </w:r>
      <w:r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>
        <w:rPr>
          <w:rStyle w:val="fs13fw4"/>
          <w:rFonts w:ascii="Times New Roman" w:eastAsia="Calibri" w:hAnsi="Times New Roman" w:cs="Times New Roman"/>
          <w:szCs w:val="20"/>
        </w:rPr>
        <w:t>–</w:t>
      </w:r>
      <w:r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>
        <w:rPr>
          <w:rStyle w:val="fs13fw4"/>
          <w:rFonts w:ascii="Times New Roman" w:eastAsia="Calibri" w:hAnsi="Times New Roman" w:cs="Times New Roman"/>
          <w:szCs w:val="20"/>
        </w:rPr>
        <w:t>Present (</w:t>
      </w:r>
      <w:r w:rsidRPr="00840DEB">
        <w:rPr>
          <w:rStyle w:val="fs13fw4"/>
          <w:rFonts w:ascii="Times New Roman" w:eastAsia="Malgun Gothic" w:hAnsi="Times New Roman" w:cs="Times New Roman"/>
          <w:szCs w:val="20"/>
        </w:rPr>
        <w:t xml:space="preserve">Expected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De</w:t>
      </w:r>
      <w:r w:rsidRPr="00840DEB">
        <w:rPr>
          <w:rStyle w:val="fs13fw4overflow-hidden"/>
          <w:rFonts w:ascii="Times New Roman" w:eastAsia="Malgun Gothic" w:hAnsi="Times New Roman" w:cs="Times New Roman"/>
          <w:szCs w:val="20"/>
        </w:rPr>
        <w:t>c</w:t>
      </w:r>
      <w:r>
        <w:rPr>
          <w:rStyle w:val="fs13fw4overflow-hidden"/>
          <w:rFonts w:ascii="Times New Roman" w:eastAsia="Malgun Gothic" w:hAnsi="Times New Roman" w:cs="Times New Roman"/>
          <w:szCs w:val="20"/>
        </w:rPr>
        <w:t>ember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 xml:space="preserve"> 2026</w:t>
      </w:r>
      <w:r>
        <w:rPr>
          <w:rStyle w:val="fs13fw4overflow-hidden"/>
          <w:rFonts w:ascii="Times New Roman" w:eastAsia="Calibri" w:hAnsi="Times New Roman" w:cs="Times New Roman"/>
          <w:szCs w:val="20"/>
        </w:rPr>
        <w:t>)</w:t>
      </w:r>
    </w:p>
    <w:p w14:paraId="617C2886" w14:textId="688F7EF2" w:rsidR="008E6DB5" w:rsidRDefault="008E6DB5" w:rsidP="008E6DB5">
      <w:pPr>
        <w:widowControl/>
        <w:numPr>
          <w:ilvl w:val="0"/>
          <w:numId w:val="55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4" w:name="_Hlk212718721"/>
      <w:r>
        <w:rPr>
          <w:rFonts w:ascii="Times New Roman" w:eastAsia="Calibri" w:hAnsi="Times New Roman" w:cs="Times New Roman"/>
          <w:szCs w:val="20"/>
        </w:rPr>
        <w:t>GPA: 3.82 / 4.0</w:t>
      </w:r>
    </w:p>
    <w:p w14:paraId="24B93D4E" w14:textId="1EFDC630" w:rsidR="008E6DB5" w:rsidRPr="00A71FA8" w:rsidRDefault="008E6DB5" w:rsidP="008E6DB5">
      <w:pPr>
        <w:widowControl/>
        <w:numPr>
          <w:ilvl w:val="0"/>
          <w:numId w:val="55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pacing w:val="-2"/>
          <w:szCs w:val="20"/>
        </w:rPr>
      </w:pPr>
      <w:bookmarkStart w:id="5" w:name="_Hlk228913072"/>
      <w:r w:rsidRPr="00A71FA8">
        <w:rPr>
          <w:rFonts w:ascii="Times New Roman" w:eastAsia="Calibri" w:hAnsi="Times New Roman" w:cs="Times New Roman"/>
          <w:spacing w:val="-2"/>
          <w:szCs w:val="20"/>
        </w:rPr>
        <w:t xml:space="preserve">Relevant coursework: </w:t>
      </w:r>
      <w:r w:rsidR="00D52DD1" w:rsidRPr="00A71FA8">
        <w:rPr>
          <w:rFonts w:ascii="Times New Roman" w:eastAsia="Calibri" w:hAnsi="Times New Roman" w:cs="Times New Roman"/>
          <w:spacing w:val="-2"/>
          <w:szCs w:val="20"/>
        </w:rPr>
        <w:t>Machine Learning, Deep Learning</w:t>
      </w:r>
      <w:r w:rsidR="00D52DD1" w:rsidRPr="00A71FA8">
        <w:rPr>
          <w:rFonts w:ascii="Times New Roman" w:eastAsia="Calibri" w:hAnsi="Times New Roman" w:cs="Times New Roman"/>
          <w:spacing w:val="-2"/>
          <w:szCs w:val="20"/>
        </w:rPr>
        <w:t xml:space="preserve">, </w:t>
      </w:r>
      <w:r w:rsidRPr="00A71FA8">
        <w:rPr>
          <w:rFonts w:ascii="Times New Roman" w:eastAsia="Calibri" w:hAnsi="Times New Roman" w:cs="Times New Roman"/>
          <w:spacing w:val="-2"/>
          <w:szCs w:val="20"/>
        </w:rPr>
        <w:t xml:space="preserve">Applied </w:t>
      </w:r>
      <w:r w:rsidR="001613BA" w:rsidRPr="00A71FA8">
        <w:rPr>
          <w:rFonts w:ascii="Times New Roman" w:eastAsia="Calibri" w:hAnsi="Times New Roman" w:cs="Times New Roman"/>
          <w:spacing w:val="-2"/>
          <w:szCs w:val="20"/>
        </w:rPr>
        <w:t>NLP</w:t>
      </w:r>
      <w:r w:rsidRPr="00A71FA8">
        <w:rPr>
          <w:rFonts w:ascii="Times New Roman" w:eastAsia="Calibri" w:hAnsi="Times New Roman" w:cs="Times New Roman"/>
          <w:spacing w:val="-2"/>
          <w:szCs w:val="20"/>
        </w:rPr>
        <w:t xml:space="preserve">, Information Retrieval </w:t>
      </w:r>
      <w:r w:rsidR="001613BA" w:rsidRPr="00A71FA8">
        <w:rPr>
          <w:rFonts w:ascii="Times New Roman" w:eastAsia="Calibri" w:hAnsi="Times New Roman" w:cs="Times New Roman"/>
          <w:spacing w:val="-2"/>
          <w:szCs w:val="20"/>
        </w:rPr>
        <w:t xml:space="preserve">&amp; </w:t>
      </w:r>
      <w:r w:rsidRPr="00A71FA8">
        <w:rPr>
          <w:rFonts w:ascii="Times New Roman" w:eastAsia="Calibri" w:hAnsi="Times New Roman" w:cs="Times New Roman"/>
          <w:spacing w:val="-2"/>
          <w:szCs w:val="20"/>
        </w:rPr>
        <w:t>Web Searc</w:t>
      </w:r>
      <w:r w:rsidR="00A71FA8">
        <w:rPr>
          <w:rFonts w:ascii="Times New Roman" w:eastAsia="Calibri" w:hAnsi="Times New Roman" w:cs="Times New Roman"/>
          <w:spacing w:val="-2"/>
          <w:szCs w:val="20"/>
        </w:rPr>
        <w:t>h</w:t>
      </w:r>
      <w:r w:rsidR="001613BA" w:rsidRPr="00A71FA8">
        <w:rPr>
          <w:rFonts w:ascii="Times New Roman" w:eastAsia="Calibri" w:hAnsi="Times New Roman" w:cs="Times New Roman"/>
          <w:spacing w:val="-2"/>
          <w:szCs w:val="20"/>
        </w:rPr>
        <w:t xml:space="preserve">, </w:t>
      </w:r>
      <w:r w:rsidR="00D52DD1" w:rsidRPr="00A71FA8">
        <w:rPr>
          <w:rFonts w:ascii="Times New Roman" w:eastAsia="Calibri" w:hAnsi="Times New Roman" w:cs="Times New Roman"/>
          <w:spacing w:val="-2"/>
          <w:szCs w:val="20"/>
        </w:rPr>
        <w:t>Algorithms</w:t>
      </w:r>
    </w:p>
    <w:p w14:paraId="54B4BA71" w14:textId="77777777" w:rsidR="00EF7CB0" w:rsidRPr="00EF7CB0" w:rsidRDefault="00EF7CB0" w:rsidP="00EF7CB0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bookmarkStart w:id="6" w:name="_Hlk228912710"/>
      <w:bookmarkEnd w:id="5"/>
      <w:r w:rsidRPr="00EF7CB0">
        <w:rPr>
          <w:rFonts w:ascii="Times New Roman" w:eastAsia="Calibri" w:hAnsi="Times New Roman" w:cs="Times New Roman"/>
          <w:sz w:val="14"/>
          <w:szCs w:val="14"/>
        </w:rPr>
        <w:t> </w:t>
      </w:r>
    </w:p>
    <w:bookmarkEnd w:id="3"/>
    <w:bookmarkEnd w:id="4"/>
    <w:bookmarkEnd w:id="6"/>
    <w:p w14:paraId="3461617C" w14:textId="77777777" w:rsidR="00EF7CB0" w:rsidRPr="00EF7CB0" w:rsidRDefault="00EF7CB0" w:rsidP="00EF7CB0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EF7CB0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 xml:space="preserve">Ewha </w:t>
      </w:r>
      <w:proofErr w:type="spellStart"/>
      <w:r w:rsidRPr="00EF7CB0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>Womans</w:t>
      </w:r>
      <w:proofErr w:type="spellEnd"/>
      <w:r w:rsidRPr="00EF7CB0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 xml:space="preserve"> University</w:t>
      </w:r>
      <w:r w:rsidRPr="00EF7CB0">
        <w:rPr>
          <w:rStyle w:val="fs13fw4"/>
          <w:rFonts w:ascii="Times New Roman" w:eastAsia="Calibri" w:hAnsi="Times New Roman" w:cs="Times New Roman"/>
          <w:szCs w:val="20"/>
        </w:rPr>
        <w:tab/>
      </w:r>
      <w:r w:rsidRPr="00EF7CB0">
        <w:rPr>
          <w:rStyle w:val="fs13fw4overflow-hidden"/>
          <w:rFonts w:ascii="Times New Roman" w:eastAsia="Calibri" w:hAnsi="Times New Roman" w:cs="Times New Roman"/>
          <w:szCs w:val="20"/>
        </w:rPr>
        <w:t>Seoul, South Korea</w:t>
      </w:r>
    </w:p>
    <w:p w14:paraId="16E5A31F" w14:textId="1A91C82F" w:rsidR="00EF7CB0" w:rsidRPr="00EF7CB0" w:rsidRDefault="00EF7CB0" w:rsidP="00EF7CB0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877C9B">
        <w:rPr>
          <w:rStyle w:val="fs13fw6overflow-hidden"/>
          <w:rFonts w:ascii="Times New Roman" w:eastAsia="Calibri" w:hAnsi="Times New Roman" w:cs="Times New Roman"/>
          <w:szCs w:val="20"/>
        </w:rPr>
        <w:t>B.S. in Computer Science and Engineering &amp; B.S. in Content Convergence</w:t>
      </w:r>
      <w:r w:rsidRPr="00EF7CB0">
        <w:rPr>
          <w:rStyle w:val="fs13fw4"/>
          <w:rFonts w:ascii="Times New Roman" w:eastAsia="Calibri" w:hAnsi="Times New Roman" w:cs="Times New Roman"/>
          <w:szCs w:val="20"/>
        </w:rPr>
        <w:tab/>
      </w:r>
      <w:r w:rsidRPr="00EF7CB0">
        <w:rPr>
          <w:rStyle w:val="fs13fw4overflow-hidden"/>
          <w:rFonts w:ascii="Times New Roman" w:eastAsia="Calibri" w:hAnsi="Times New Roman" w:cs="Times New Roman"/>
          <w:szCs w:val="20"/>
        </w:rPr>
        <w:t>February 2025</w:t>
      </w:r>
    </w:p>
    <w:p w14:paraId="32DFCCB4" w14:textId="1C53454D" w:rsidR="00320DDB" w:rsidRDefault="00D46C59" w:rsidP="00320DDB">
      <w:pPr>
        <w:widowControl/>
        <w:numPr>
          <w:ilvl w:val="0"/>
          <w:numId w:val="55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 xml:space="preserve">GPA: </w:t>
      </w:r>
      <w:r>
        <w:rPr>
          <w:rFonts w:ascii="Times New Roman" w:eastAsia="Calibri" w:hAnsi="Times New Roman" w:cs="Times New Roman"/>
          <w:szCs w:val="20"/>
        </w:rPr>
        <w:t>4.21</w:t>
      </w:r>
      <w:r>
        <w:rPr>
          <w:rFonts w:ascii="Times New Roman" w:eastAsia="Calibri" w:hAnsi="Times New Roman" w:cs="Times New Roman"/>
          <w:szCs w:val="20"/>
        </w:rPr>
        <w:t xml:space="preserve"> / 4</w:t>
      </w:r>
      <w:r>
        <w:rPr>
          <w:rFonts w:ascii="Times New Roman" w:eastAsia="Calibri" w:hAnsi="Times New Roman" w:cs="Times New Roman"/>
          <w:szCs w:val="20"/>
        </w:rPr>
        <w:t xml:space="preserve">.3 </w:t>
      </w:r>
      <w:r w:rsidRPr="00D46C59">
        <w:rPr>
          <w:rFonts w:ascii="Times New Roman" w:eastAsia="Calibri" w:hAnsi="Times New Roman" w:cs="Times New Roman"/>
          <w:szCs w:val="20"/>
        </w:rPr>
        <w:t xml:space="preserve">(Top 4%, </w:t>
      </w:r>
      <w:r w:rsidRPr="00D46C59">
        <w:rPr>
          <w:rFonts w:ascii="Times New Roman" w:eastAsia="Calibri" w:hAnsi="Times New Roman" w:cs="Times New Roman"/>
          <w:i/>
          <w:iCs/>
          <w:szCs w:val="20"/>
        </w:rPr>
        <w:t>Summa Cum Laude</w:t>
      </w:r>
      <w:r w:rsidRPr="00D46C59">
        <w:rPr>
          <w:rFonts w:ascii="Times New Roman" w:eastAsia="Calibri" w:hAnsi="Times New Roman" w:cs="Times New Roman"/>
          <w:szCs w:val="20"/>
        </w:rPr>
        <w:t>; Dean’s List, all semesters)</w:t>
      </w:r>
    </w:p>
    <w:p w14:paraId="4206B883" w14:textId="57AA7015" w:rsidR="00320DDB" w:rsidRPr="00320DDB" w:rsidRDefault="00320DDB" w:rsidP="00320DDB">
      <w:pPr>
        <w:widowControl/>
        <w:numPr>
          <w:ilvl w:val="0"/>
          <w:numId w:val="55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 xml:space="preserve">Undergraduate thesis: </w:t>
      </w:r>
      <w:r w:rsidRPr="00840DEB">
        <w:rPr>
          <w:rFonts w:ascii="Times New Roman" w:eastAsia="Calibri" w:hAnsi="Times New Roman" w:cs="Times New Roman"/>
          <w:i/>
          <w:iCs/>
          <w:szCs w:val="20"/>
        </w:rPr>
        <w:t>Layer-Adaptive Quantization of Diffusion Models using Fisher Information</w:t>
      </w:r>
    </w:p>
    <w:p w14:paraId="0EF85681" w14:textId="05985C78" w:rsidR="00D46C59" w:rsidRPr="00DD1BF3" w:rsidRDefault="00D46C59" w:rsidP="00D46C59">
      <w:pPr>
        <w:widowControl/>
        <w:numPr>
          <w:ilvl w:val="0"/>
          <w:numId w:val="55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pacing w:val="-2"/>
          <w:szCs w:val="20"/>
        </w:rPr>
      </w:pPr>
      <w:r w:rsidRPr="00DD1BF3">
        <w:rPr>
          <w:rFonts w:ascii="Times New Roman" w:eastAsia="Calibri" w:hAnsi="Times New Roman" w:cs="Times New Roman"/>
          <w:spacing w:val="-2"/>
          <w:szCs w:val="20"/>
        </w:rPr>
        <w:t>Relevant coursework:</w:t>
      </w:r>
      <w:r w:rsidRPr="00DD1BF3">
        <w:rPr>
          <w:spacing w:val="-2"/>
        </w:rPr>
        <w:t xml:space="preserve"> </w:t>
      </w:r>
      <w:r w:rsidR="00320DDB" w:rsidRPr="00DD1BF3">
        <w:rPr>
          <w:rFonts w:ascii="Times New Roman" w:eastAsia="Calibri" w:hAnsi="Times New Roman" w:cs="Times New Roman"/>
          <w:spacing w:val="-2"/>
          <w:szCs w:val="20"/>
        </w:rPr>
        <w:t>Data Structures,</w:t>
      </w:r>
      <w:r w:rsidR="00320DDB" w:rsidRPr="00DD1BF3">
        <w:rPr>
          <w:rFonts w:ascii="Times New Roman" w:eastAsia="Calibri" w:hAnsi="Times New Roman" w:cs="Times New Roman"/>
          <w:spacing w:val="-2"/>
          <w:szCs w:val="20"/>
        </w:rPr>
        <w:t xml:space="preserve"> </w:t>
      </w:r>
      <w:r w:rsidRPr="00DD1BF3">
        <w:rPr>
          <w:rFonts w:ascii="Times New Roman" w:eastAsia="Calibri" w:hAnsi="Times New Roman" w:cs="Times New Roman"/>
          <w:spacing w:val="-2"/>
          <w:szCs w:val="20"/>
        </w:rPr>
        <w:t>Algorithms, Computer Architecture, Operating Systems, Database, Software Engineering</w:t>
      </w:r>
    </w:p>
    <w:p w14:paraId="51FAC290" w14:textId="77777777" w:rsidR="00FA6B6A" w:rsidRPr="00EF7CB0" w:rsidRDefault="00FA6B6A" w:rsidP="00FA6B6A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r w:rsidRPr="00EF7CB0">
        <w:rPr>
          <w:rFonts w:ascii="Times New Roman" w:eastAsia="Calibri" w:hAnsi="Times New Roman" w:cs="Times New Roman"/>
          <w:sz w:val="14"/>
          <w:szCs w:val="14"/>
        </w:rPr>
        <w:t> </w:t>
      </w:r>
    </w:p>
    <w:p w14:paraId="1048881B" w14:textId="509BC5AB" w:rsidR="00FA6B6A" w:rsidRPr="00EF7CB0" w:rsidRDefault="00FA6B6A" w:rsidP="00FA6B6A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FA6B6A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 xml:space="preserve">San José State </w:t>
      </w:r>
      <w:r w:rsidRPr="00EF7CB0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>University</w:t>
      </w:r>
      <w:r w:rsidRPr="00EF7CB0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San José, CA</w:t>
      </w:r>
    </w:p>
    <w:p w14:paraId="499A2BC8" w14:textId="7B03E0A8" w:rsidR="00FA6B6A" w:rsidRPr="00EF7CB0" w:rsidRDefault="00F63497" w:rsidP="00FA6B6A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>
        <w:rPr>
          <w:rStyle w:val="fs13fw6overflow-hidden"/>
          <w:rFonts w:ascii="Times New Roman" w:eastAsia="Calibri" w:hAnsi="Times New Roman" w:cs="Times New Roman"/>
          <w:szCs w:val="20"/>
        </w:rPr>
        <w:t xml:space="preserve">International Student </w:t>
      </w:r>
      <w:r w:rsidRPr="00F63497">
        <w:rPr>
          <w:rStyle w:val="fs13fw6overflow-hidden"/>
          <w:rFonts w:ascii="Times New Roman" w:eastAsia="Calibri" w:hAnsi="Times New Roman" w:cs="Times New Roman"/>
          <w:szCs w:val="20"/>
        </w:rPr>
        <w:t>Exchange Program</w:t>
      </w:r>
      <w:r>
        <w:rPr>
          <w:rStyle w:val="fs13fw6overflow-hidden"/>
          <w:rFonts w:ascii="Times New Roman" w:eastAsia="Calibri" w:hAnsi="Times New Roman" w:cs="Times New Roman"/>
          <w:szCs w:val="20"/>
        </w:rPr>
        <w:t>, majoring in Computer Science</w:t>
      </w:r>
      <w:r w:rsidR="00FA6B6A" w:rsidRPr="00EF7CB0">
        <w:rPr>
          <w:rStyle w:val="fs13fw4"/>
          <w:rFonts w:ascii="Times New Roman" w:eastAsia="Calibri" w:hAnsi="Times New Roman" w:cs="Times New Roman"/>
          <w:szCs w:val="20"/>
        </w:rPr>
        <w:tab/>
      </w:r>
      <w:r w:rsidR="00FA6B6A" w:rsidRPr="00840DEB">
        <w:rPr>
          <w:rStyle w:val="fs13fw4"/>
          <w:rFonts w:ascii="Times New Roman" w:eastAsia="Calibri" w:hAnsi="Times New Roman" w:cs="Times New Roman"/>
          <w:szCs w:val="20"/>
        </w:rPr>
        <w:t>August 2022</w:t>
      </w:r>
      <w:r w:rsidR="00FA6B6A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FA6B6A">
        <w:rPr>
          <w:rStyle w:val="fs13fw4"/>
          <w:rFonts w:ascii="Times New Roman" w:eastAsia="Calibri" w:hAnsi="Times New Roman" w:cs="Times New Roman"/>
          <w:szCs w:val="20"/>
        </w:rPr>
        <w:t>–</w:t>
      </w:r>
      <w:r w:rsidR="00FA6B6A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FA6B6A" w:rsidRPr="00840DEB">
        <w:rPr>
          <w:rStyle w:val="fs13fw4"/>
          <w:rFonts w:ascii="Times New Roman" w:eastAsia="Calibri" w:hAnsi="Times New Roman" w:cs="Times New Roman"/>
          <w:szCs w:val="20"/>
        </w:rPr>
        <w:t>December 2022</w:t>
      </w:r>
    </w:p>
    <w:p w14:paraId="35E534C5" w14:textId="35A1228E" w:rsidR="00F63497" w:rsidRPr="00840DEB" w:rsidRDefault="00FA6B6A" w:rsidP="00F63497">
      <w:pPr>
        <w:widowControl/>
        <w:numPr>
          <w:ilvl w:val="0"/>
          <w:numId w:val="52"/>
        </w:numPr>
        <w:wordWrap/>
        <w:autoSpaceDE/>
        <w:autoSpaceDN/>
        <w:spacing w:line="200" w:lineRule="atLeast"/>
        <w:ind w:left="375" w:hanging="385"/>
        <w:rPr>
          <w:rFonts w:ascii="Times New Roman" w:eastAsia="Calibri" w:hAnsi="Times New Roman" w:cs="Times New Roman"/>
          <w:szCs w:val="20"/>
        </w:rPr>
      </w:pPr>
      <w:r w:rsidRPr="00D46C59">
        <w:rPr>
          <w:rFonts w:ascii="Times New Roman" w:eastAsia="Calibri" w:hAnsi="Times New Roman" w:cs="Times New Roman"/>
          <w:szCs w:val="20"/>
        </w:rPr>
        <w:t>Relevant coursework:</w:t>
      </w:r>
      <w:r w:rsidRPr="00D46C59">
        <w:t xml:space="preserve"> </w:t>
      </w:r>
      <w:r w:rsidR="00F63497">
        <w:rPr>
          <w:rFonts w:ascii="Times New Roman" w:eastAsia="Calibri" w:hAnsi="Times New Roman" w:cs="Times New Roman"/>
          <w:szCs w:val="20"/>
        </w:rPr>
        <w:t xml:space="preserve">Introduction </w:t>
      </w:r>
      <w:r w:rsidR="00F63497" w:rsidRPr="00840DEB">
        <w:rPr>
          <w:rFonts w:ascii="Times New Roman" w:eastAsia="Calibri" w:hAnsi="Times New Roman" w:cs="Times New Roman"/>
          <w:szCs w:val="20"/>
        </w:rPr>
        <w:t>to AI, Formal Language and Computability</w:t>
      </w:r>
    </w:p>
    <w:p w14:paraId="7607D48B" w14:textId="77777777" w:rsidR="00EF7CB0" w:rsidRPr="00840DEB" w:rsidRDefault="00EF7CB0" w:rsidP="002601E6">
      <w:pPr>
        <w:spacing w:line="276" w:lineRule="auto"/>
        <w:jc w:val="left"/>
        <w:rPr>
          <w:rFonts w:ascii="Times New Roman" w:eastAsia="Malgun Gothic" w:hAnsi="Times New Roman" w:cs="Times New Roman"/>
          <w:szCs w:val="20"/>
        </w:rPr>
      </w:pPr>
    </w:p>
    <w:p w14:paraId="576BFD76" w14:textId="1DD3CB41" w:rsidR="00681C85" w:rsidRPr="00840DEB" w:rsidRDefault="00681C85" w:rsidP="00681C85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</w:pPr>
      <w:bookmarkStart w:id="7" w:name="_Hlk208597573"/>
      <w:bookmarkStart w:id="8" w:name="_Hlk208597497"/>
      <w:r w:rsidRPr="00840DEB"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  <w:t>RESEARCH EXPERIENCE</w:t>
      </w:r>
    </w:p>
    <w:p w14:paraId="2EC31F6C" w14:textId="45878472" w:rsidR="000826BF" w:rsidRDefault="000826BF" w:rsidP="000826BF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9" w:name="_Hlk228911019"/>
      <w:bookmarkStart w:id="10" w:name="_Hlk228911101"/>
      <w:r>
        <w:rPr>
          <w:rFonts w:ascii="Times New Roman" w:eastAsia="Calibri" w:hAnsi="Times New Roman" w:cs="Times New Roman"/>
          <w:b/>
          <w:bCs/>
          <w:szCs w:val="20"/>
        </w:rPr>
        <w:t xml:space="preserve">Laboratory for Machine Learning, Health and Biomedicine </w:t>
      </w:r>
      <w:r w:rsidR="00446C0A">
        <w:rPr>
          <w:rFonts w:ascii="Times New Roman" w:eastAsia="Calibri" w:hAnsi="Times New Roman" w:cs="Times New Roman"/>
          <w:b/>
          <w:bCs/>
          <w:szCs w:val="20"/>
        </w:rPr>
        <w:t>@</w:t>
      </w:r>
      <w:r>
        <w:rPr>
          <w:rFonts w:ascii="Times New Roman" w:eastAsia="Calibri" w:hAnsi="Times New Roman" w:cs="Times New Roman"/>
          <w:b/>
          <w:bCs/>
          <w:szCs w:val="20"/>
        </w:rPr>
        <w:t xml:space="preserve"> University of Sout</w:t>
      </w:r>
      <w:r w:rsidR="00446C0A">
        <w:rPr>
          <w:rFonts w:ascii="Times New Roman" w:eastAsia="Calibri" w:hAnsi="Times New Roman" w:cs="Times New Roman"/>
          <w:b/>
          <w:bCs/>
          <w:szCs w:val="20"/>
        </w:rPr>
        <w:t>he</w:t>
      </w:r>
      <w:r>
        <w:rPr>
          <w:rFonts w:ascii="Times New Roman" w:eastAsia="Calibri" w:hAnsi="Times New Roman" w:cs="Times New Roman"/>
          <w:b/>
          <w:bCs/>
          <w:szCs w:val="20"/>
        </w:rPr>
        <w:t>rn California</w:t>
      </w:r>
      <w:bookmarkEnd w:id="10"/>
      <w:r w:rsidR="00D749D9">
        <w:rPr>
          <w:rFonts w:ascii="Times New Roman" w:eastAsia="Calibri" w:hAnsi="Times New Roman" w:cs="Times New Roman" w:hint="eastAsia"/>
          <w:b/>
          <w:bCs/>
          <w:szCs w:val="20"/>
        </w:rPr>
        <w:t xml:space="preserve"> </w:t>
      </w:r>
      <w:r>
        <w:rPr>
          <w:rStyle w:val="fs13fw4"/>
          <w:rFonts w:ascii="Times New Roman" w:eastAsia="Calibri" w:hAnsi="Times New Roman" w:cs="Times New Roman"/>
          <w:szCs w:val="20"/>
        </w:rPr>
        <w:tab/>
        <w:t xml:space="preserve"> </w:t>
      </w:r>
      <w:r>
        <w:rPr>
          <w:rStyle w:val="fs13fw4overflow-hidden"/>
          <w:rFonts w:ascii="Times New Roman" w:eastAsia="Calibri" w:hAnsi="Times New Roman" w:cs="Times New Roman"/>
          <w:szCs w:val="20"/>
        </w:rPr>
        <w:t>Los Angeles, CA</w:t>
      </w:r>
    </w:p>
    <w:p w14:paraId="0E993107" w14:textId="1C4AAA2C" w:rsidR="000826BF" w:rsidRDefault="000826BF" w:rsidP="000826BF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r>
        <w:rPr>
          <w:rStyle w:val="fs13fw6overflow-hidden"/>
          <w:rFonts w:ascii="Times New Roman" w:eastAsia="Calibri" w:hAnsi="Times New Roman" w:cs="Times New Roman"/>
          <w:szCs w:val="20"/>
        </w:rPr>
        <w:t>Graduate Research Assistant</w:t>
      </w:r>
      <w:r w:rsidR="00950D02">
        <w:rPr>
          <w:rStyle w:val="fs13fw6overflow-hidden"/>
          <w:rFonts w:ascii="Times New Roman" w:eastAsia="Calibri" w:hAnsi="Times New Roman" w:cs="Times New Roman" w:hint="eastAsia"/>
          <w:szCs w:val="20"/>
        </w:rPr>
        <w:t xml:space="preserve"> </w:t>
      </w:r>
      <w:r w:rsidR="001151AC">
        <w:rPr>
          <w:rStyle w:val="fs13fw6overflow-hidden"/>
          <w:rFonts w:ascii="Times New Roman" w:eastAsia="Calibri" w:hAnsi="Times New Roman" w:cs="Times New Roman" w:hint="eastAsia"/>
          <w:szCs w:val="20"/>
        </w:rPr>
        <w:t>(</w:t>
      </w:r>
      <w:r w:rsidR="001151AC" w:rsidRPr="005D3712">
        <w:rPr>
          <w:rStyle w:val="fs13fw4"/>
          <w:rFonts w:ascii="Times New Roman" w:eastAsia="Calibri" w:hAnsi="Times New Roman" w:cs="Times New Roman"/>
          <w:szCs w:val="20"/>
        </w:rPr>
        <w:t xml:space="preserve">Advisor: Prof. </w:t>
      </w:r>
      <w:proofErr w:type="spellStart"/>
      <w:r w:rsidR="001151AC" w:rsidRPr="005D3712">
        <w:rPr>
          <w:rStyle w:val="fs13fw4"/>
          <w:rFonts w:ascii="Times New Roman" w:eastAsia="Calibri" w:hAnsi="Times New Roman" w:cs="Times New Roman"/>
          <w:szCs w:val="20"/>
        </w:rPr>
        <w:t>Ruishan</w:t>
      </w:r>
      <w:proofErr w:type="spellEnd"/>
      <w:r w:rsidR="001151AC" w:rsidRPr="005D3712">
        <w:rPr>
          <w:rStyle w:val="fs13fw4"/>
          <w:rFonts w:ascii="Times New Roman" w:eastAsia="Calibri" w:hAnsi="Times New Roman" w:cs="Times New Roman"/>
          <w:szCs w:val="20"/>
        </w:rPr>
        <w:t xml:space="preserve"> Liu</w:t>
      </w:r>
      <w:r w:rsidR="001151AC">
        <w:rPr>
          <w:rStyle w:val="fs13fw6overflow-hidden"/>
          <w:rFonts w:ascii="Times New Roman" w:eastAsia="Calibri" w:hAnsi="Times New Roman" w:cs="Times New Roman" w:hint="eastAsia"/>
          <w:szCs w:val="20"/>
        </w:rPr>
        <w:t>)</w:t>
      </w:r>
      <w:r>
        <w:rPr>
          <w:rStyle w:val="fs13fw4"/>
          <w:rFonts w:ascii="Times New Roman" w:eastAsia="Calibri" w:hAnsi="Times New Roman" w:cs="Times New Roman"/>
          <w:szCs w:val="20"/>
        </w:rPr>
        <w:tab/>
      </w:r>
      <w:r>
        <w:rPr>
          <w:rStyle w:val="fs13fw4overflow-hidden"/>
          <w:rFonts w:ascii="Times New Roman" w:eastAsia="Calibri" w:hAnsi="Times New Roman" w:cs="Times New Roman"/>
          <w:szCs w:val="20"/>
        </w:rPr>
        <w:t>November 2025</w:t>
      </w:r>
      <w:r w:rsidR="00113129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113129">
        <w:rPr>
          <w:rStyle w:val="fs13fw4"/>
          <w:rFonts w:ascii="Times New Roman" w:eastAsia="Calibri" w:hAnsi="Times New Roman" w:cs="Times New Roman"/>
          <w:szCs w:val="20"/>
        </w:rPr>
        <w:t>–</w:t>
      </w:r>
      <w:r w:rsidR="00113129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>
        <w:rPr>
          <w:rStyle w:val="fs13fw4overflow-hidden"/>
          <w:rFonts w:ascii="Times New Roman" w:eastAsia="Calibri" w:hAnsi="Times New Roman" w:cs="Times New Roman"/>
          <w:szCs w:val="20"/>
        </w:rPr>
        <w:t>Present</w:t>
      </w:r>
    </w:p>
    <w:p w14:paraId="11CE9D27" w14:textId="6C7AE42D" w:rsidR="000F5D2C" w:rsidRDefault="000F5D2C" w:rsidP="00D84C1B">
      <w:pPr>
        <w:widowControl/>
        <w:numPr>
          <w:ilvl w:val="0"/>
          <w:numId w:val="58"/>
        </w:numPr>
        <w:wordWrap/>
        <w:autoSpaceDE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11" w:name="_Hlk221371350"/>
      <w:bookmarkStart w:id="12" w:name="_Hlk228966046"/>
      <w:r w:rsidRPr="000F5D2C">
        <w:rPr>
          <w:rFonts w:ascii="Times New Roman" w:eastAsia="Calibri" w:hAnsi="Times New Roman" w:cs="Times New Roman"/>
          <w:szCs w:val="20"/>
        </w:rPr>
        <w:t xml:space="preserve">Developed a deimmunization algorithm for synthetic binders, identifying amino acid substitutions in high-immunogenicity peptide regions </w:t>
      </w:r>
      <w:r w:rsidR="00235CF0" w:rsidRPr="00235CF0">
        <w:rPr>
          <w:rFonts w:ascii="Times New Roman" w:eastAsia="Calibri" w:hAnsi="Times New Roman" w:cs="Times New Roman"/>
          <w:szCs w:val="20"/>
        </w:rPr>
        <w:t>aimed at</w:t>
      </w:r>
      <w:r w:rsidRPr="000F5D2C">
        <w:rPr>
          <w:rFonts w:ascii="Times New Roman" w:eastAsia="Calibri" w:hAnsi="Times New Roman" w:cs="Times New Roman"/>
          <w:szCs w:val="20"/>
        </w:rPr>
        <w:t xml:space="preserve"> red</w:t>
      </w:r>
      <w:r w:rsidR="00235CF0">
        <w:rPr>
          <w:rFonts w:ascii="Times New Roman" w:eastAsia="Calibri" w:hAnsi="Times New Roman" w:cs="Times New Roman"/>
          <w:szCs w:val="20"/>
        </w:rPr>
        <w:t>ucing</w:t>
      </w:r>
      <w:r w:rsidRPr="000F5D2C">
        <w:rPr>
          <w:rFonts w:ascii="Times New Roman" w:eastAsia="Calibri" w:hAnsi="Times New Roman" w:cs="Times New Roman"/>
          <w:szCs w:val="20"/>
        </w:rPr>
        <w:t xml:space="preserve"> predicted immunogenicity </w:t>
      </w:r>
      <w:r w:rsidR="00740E9E" w:rsidRPr="00740E9E">
        <w:rPr>
          <w:rFonts w:ascii="Times New Roman" w:eastAsia="Calibri" w:hAnsi="Times New Roman" w:cs="Times New Roman"/>
          <w:szCs w:val="20"/>
        </w:rPr>
        <w:t>while preserving binding affinity</w:t>
      </w:r>
    </w:p>
    <w:p w14:paraId="28631CE1" w14:textId="0A11C4C7" w:rsidR="000F5D2C" w:rsidRDefault="003656BB" w:rsidP="00D84C1B">
      <w:pPr>
        <w:widowControl/>
        <w:numPr>
          <w:ilvl w:val="0"/>
          <w:numId w:val="58"/>
        </w:numPr>
        <w:wordWrap/>
        <w:autoSpaceDE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3656BB">
        <w:rPr>
          <w:rFonts w:ascii="Times New Roman" w:eastAsia="Calibri" w:hAnsi="Times New Roman" w:cs="Times New Roman"/>
          <w:szCs w:val="20"/>
        </w:rPr>
        <w:t>Optimized deimmunization search with peptide-level score caching and beam search, reducing redundant immunogenicity evaluations while retaining multiple promising candidate substitutions for sequence-level optimization</w:t>
      </w:r>
    </w:p>
    <w:bookmarkEnd w:id="12"/>
    <w:p w14:paraId="6C09661C" w14:textId="0BA431F3" w:rsidR="00673099" w:rsidRDefault="005838E1" w:rsidP="00D84C1B">
      <w:pPr>
        <w:widowControl/>
        <w:numPr>
          <w:ilvl w:val="0"/>
          <w:numId w:val="58"/>
        </w:numPr>
        <w:wordWrap/>
        <w:autoSpaceDE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5838E1">
        <w:rPr>
          <w:rFonts w:ascii="Times New Roman" w:eastAsia="Calibri" w:hAnsi="Times New Roman" w:cs="Times New Roman"/>
          <w:szCs w:val="20"/>
        </w:rPr>
        <w:t xml:space="preserve">Built a FastAPI- and </w:t>
      </w:r>
      <w:proofErr w:type="spellStart"/>
      <w:r w:rsidRPr="005838E1">
        <w:rPr>
          <w:rFonts w:ascii="Times New Roman" w:eastAsia="Calibri" w:hAnsi="Times New Roman" w:cs="Times New Roman"/>
          <w:szCs w:val="20"/>
        </w:rPr>
        <w:t>Gradio</w:t>
      </w:r>
      <w:proofErr w:type="spellEnd"/>
      <w:r w:rsidRPr="005838E1">
        <w:rPr>
          <w:rFonts w:ascii="Times New Roman" w:eastAsia="Calibri" w:hAnsi="Times New Roman" w:cs="Times New Roman"/>
          <w:szCs w:val="20"/>
        </w:rPr>
        <w:t>-based research interface for HLA-specific peptide scanning, allowing users to configure target peptides, HLA alleles, and presentation thresholds and inspect matched peptide outputs in tabular form</w:t>
      </w:r>
    </w:p>
    <w:bookmarkEnd w:id="11"/>
    <w:p w14:paraId="337949CD" w14:textId="26586509" w:rsidR="00D84C1B" w:rsidRPr="00D84C1B" w:rsidRDefault="005838E1" w:rsidP="00D84C1B">
      <w:pPr>
        <w:widowControl/>
        <w:numPr>
          <w:ilvl w:val="0"/>
          <w:numId w:val="58"/>
        </w:numPr>
        <w:wordWrap/>
        <w:autoSpaceDE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5838E1">
        <w:rPr>
          <w:rFonts w:ascii="Times New Roman" w:eastAsia="Calibri" w:hAnsi="Times New Roman" w:cs="Times New Roman"/>
          <w:szCs w:val="20"/>
        </w:rPr>
        <w:t>Implemented asynchronous job orchestration with RabbitMQ and singleton-managed model services to support concurrent peptide scans and immunogenicity scoring by HLA allele and population group</w:t>
      </w:r>
    </w:p>
    <w:bookmarkEnd w:id="9"/>
    <w:p w14:paraId="1B6F5AED" w14:textId="45A51E6E" w:rsidR="000826BF" w:rsidRPr="000826BF" w:rsidRDefault="000826BF" w:rsidP="000826BF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r>
        <w:rPr>
          <w:rFonts w:ascii="Times New Roman" w:eastAsia="Calibri" w:hAnsi="Times New Roman" w:cs="Times New Roman"/>
          <w:sz w:val="14"/>
          <w:szCs w:val="14"/>
        </w:rPr>
        <w:t> </w:t>
      </w:r>
    </w:p>
    <w:p w14:paraId="4076258B" w14:textId="7AF0D3BD" w:rsidR="00404C47" w:rsidRPr="00840DEB" w:rsidRDefault="00404C47" w:rsidP="00404C47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b/>
          <w:bCs/>
          <w:szCs w:val="20"/>
        </w:rPr>
        <w:t xml:space="preserve">AI Computing Platform Lab </w:t>
      </w:r>
      <w:r w:rsidR="00446C0A">
        <w:rPr>
          <w:rFonts w:ascii="Times New Roman" w:eastAsia="Calibri" w:hAnsi="Times New Roman" w:cs="Times New Roman"/>
          <w:b/>
          <w:bCs/>
          <w:szCs w:val="20"/>
        </w:rPr>
        <w:t>@</w:t>
      </w:r>
      <w:r w:rsidRPr="00840DEB">
        <w:rPr>
          <w:rFonts w:ascii="Times New Roman" w:eastAsia="Calibri" w:hAnsi="Times New Roman" w:cs="Times New Roman"/>
          <w:b/>
          <w:bCs/>
          <w:szCs w:val="20"/>
        </w:rPr>
        <w:t xml:space="preserve"> Ewha </w:t>
      </w:r>
      <w:proofErr w:type="spellStart"/>
      <w:r w:rsidRPr="00840DEB">
        <w:rPr>
          <w:rFonts w:ascii="Times New Roman" w:eastAsia="Calibri" w:hAnsi="Times New Roman" w:cs="Times New Roman"/>
          <w:b/>
          <w:bCs/>
          <w:szCs w:val="20"/>
        </w:rPr>
        <w:t>Womans</w:t>
      </w:r>
      <w:proofErr w:type="spellEnd"/>
      <w:r w:rsidRPr="00840DEB">
        <w:rPr>
          <w:rFonts w:ascii="Times New Roman" w:eastAsia="Calibri" w:hAnsi="Times New Roman" w:cs="Times New Roman"/>
          <w:b/>
          <w:bCs/>
          <w:szCs w:val="20"/>
        </w:rPr>
        <w:t xml:space="preserve"> University</w:t>
      </w:r>
      <w:r w:rsidR="00D749D9">
        <w:rPr>
          <w:rFonts w:ascii="Times New Roman" w:eastAsia="Calibri" w:hAnsi="Times New Roman" w:cs="Times New Roman" w:hint="eastAsia"/>
          <w:b/>
          <w:bCs/>
          <w:szCs w:val="20"/>
        </w:rPr>
        <w:t xml:space="preserve">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="00F5129B" w:rsidRPr="00840DEB">
        <w:rPr>
          <w:rStyle w:val="fs13fw4"/>
          <w:rFonts w:ascii="Times New Roman" w:eastAsia="Calibri" w:hAnsi="Times New Roman" w:cs="Times New Roman"/>
          <w:szCs w:val="20"/>
        </w:rPr>
        <w:t xml:space="preserve">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Seoul, South Korea</w:t>
      </w:r>
    </w:p>
    <w:p w14:paraId="0F8B2748" w14:textId="68F1444A" w:rsidR="00404C47" w:rsidRDefault="00404C47" w:rsidP="00404C47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r w:rsidRPr="00840DEB">
        <w:rPr>
          <w:rStyle w:val="fs13fw6overflow-hidden"/>
          <w:rFonts w:ascii="Times New Roman" w:eastAsia="Calibri" w:hAnsi="Times New Roman" w:cs="Times New Roman"/>
          <w:szCs w:val="20"/>
        </w:rPr>
        <w:t>Undergraduate Researcher</w:t>
      </w:r>
      <w:r w:rsidR="00D749D9">
        <w:rPr>
          <w:rStyle w:val="fs13fw6overflow-hidden"/>
          <w:rFonts w:ascii="Times New Roman" w:eastAsia="Calibri" w:hAnsi="Times New Roman" w:cs="Times New Roman" w:hint="eastAsia"/>
          <w:szCs w:val="20"/>
        </w:rPr>
        <w:t xml:space="preserve"> </w:t>
      </w:r>
      <w:r w:rsidR="005075DE">
        <w:rPr>
          <w:rStyle w:val="fs13fw6overflow-hidden"/>
          <w:rFonts w:ascii="Times New Roman" w:eastAsia="Calibri" w:hAnsi="Times New Roman" w:cs="Times New Roman" w:hint="eastAsia"/>
          <w:szCs w:val="20"/>
        </w:rPr>
        <w:t>(</w:t>
      </w:r>
      <w:r w:rsidR="005075DE" w:rsidRPr="005075DE">
        <w:rPr>
          <w:rStyle w:val="fs13fw6overflow-hidden"/>
          <w:rFonts w:ascii="Times New Roman" w:eastAsia="Calibri" w:hAnsi="Times New Roman" w:cs="Times New Roman"/>
          <w:szCs w:val="20"/>
        </w:rPr>
        <w:t>Prof. Jaehyeong Sim</w:t>
      </w:r>
      <w:r w:rsidR="005075DE">
        <w:rPr>
          <w:rStyle w:val="fs13fw6overflow-hidden"/>
          <w:rFonts w:ascii="Times New Roman" w:eastAsia="Calibri" w:hAnsi="Times New Roman" w:cs="Times New Roman" w:hint="eastAsia"/>
          <w:szCs w:val="20"/>
        </w:rPr>
        <w:t>)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April 2024</w:t>
      </w:r>
      <w:r w:rsidR="00B70566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B70566">
        <w:rPr>
          <w:rStyle w:val="fs13fw4"/>
          <w:rFonts w:ascii="Times New Roman" w:eastAsia="Calibri" w:hAnsi="Times New Roman" w:cs="Times New Roman"/>
          <w:szCs w:val="20"/>
        </w:rPr>
        <w:t>–</w:t>
      </w:r>
      <w:r w:rsidR="00B70566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February 2025</w:t>
      </w:r>
    </w:p>
    <w:p w14:paraId="18DB29C5" w14:textId="787CDFE8" w:rsidR="00A00E51" w:rsidRDefault="00A00E51" w:rsidP="00404C47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A00E51">
        <w:rPr>
          <w:rFonts w:ascii="Times New Roman" w:eastAsia="Calibri" w:hAnsi="Times New Roman" w:cs="Times New Roman"/>
          <w:szCs w:val="20"/>
        </w:rPr>
        <w:t>Led an undergraduate research</w:t>
      </w:r>
      <w:r w:rsidR="00701040">
        <w:rPr>
          <w:rFonts w:ascii="Times New Roman" w:eastAsia="Calibri" w:hAnsi="Times New Roman" w:cs="Times New Roman" w:hint="eastAsia"/>
          <w:szCs w:val="20"/>
        </w:rPr>
        <w:t xml:space="preserve"> </w:t>
      </w:r>
      <w:r w:rsidR="00701040">
        <w:rPr>
          <w:rFonts w:ascii="Times New Roman" w:eastAsia="Calibri" w:hAnsi="Times New Roman" w:cs="Times New Roman"/>
          <w:szCs w:val="20"/>
        </w:rPr>
        <w:t>team</w:t>
      </w:r>
      <w:r w:rsidRPr="00A00E51">
        <w:rPr>
          <w:rFonts w:ascii="Times New Roman" w:eastAsia="Calibri" w:hAnsi="Times New Roman" w:cs="Times New Roman"/>
          <w:szCs w:val="20"/>
        </w:rPr>
        <w:t xml:space="preserve"> on </w:t>
      </w:r>
      <w:bookmarkStart w:id="13" w:name="_Hlk228911133"/>
      <w:r w:rsidRPr="00502CA7">
        <w:rPr>
          <w:rFonts w:ascii="Times New Roman" w:eastAsia="Calibri" w:hAnsi="Times New Roman" w:cs="Times New Roman"/>
          <w:szCs w:val="20"/>
        </w:rPr>
        <w:t>Layer-Adaptive Quantization of Diffusion Models</w:t>
      </w:r>
      <w:r w:rsidR="00502CA7">
        <w:rPr>
          <w:rFonts w:ascii="Times New Roman" w:eastAsia="Calibri" w:hAnsi="Times New Roman" w:cs="Times New Roman" w:hint="eastAsia"/>
          <w:szCs w:val="20"/>
        </w:rPr>
        <w:t xml:space="preserve">, </w:t>
      </w:r>
      <w:r w:rsidR="00502CA7">
        <w:rPr>
          <w:rFonts w:ascii="Times New Roman" w:eastAsia="Calibri" w:hAnsi="Times New Roman" w:cs="Times New Roman"/>
          <w:szCs w:val="20"/>
        </w:rPr>
        <w:t>using</w:t>
      </w:r>
      <w:r w:rsidRPr="00502CA7">
        <w:rPr>
          <w:rFonts w:ascii="Times New Roman" w:eastAsia="Calibri" w:hAnsi="Times New Roman" w:cs="Times New Roman"/>
          <w:szCs w:val="20"/>
        </w:rPr>
        <w:t xml:space="preserve"> Fisher Information</w:t>
      </w:r>
      <w:bookmarkEnd w:id="13"/>
      <w:r w:rsidR="00502CA7">
        <w:rPr>
          <w:rFonts w:ascii="Times New Roman" w:eastAsia="Calibri" w:hAnsi="Times New Roman" w:cs="Times New Roman"/>
          <w:szCs w:val="20"/>
        </w:rPr>
        <w:t xml:space="preserve"> to </w:t>
      </w:r>
      <w:r w:rsidR="00610E1A" w:rsidRPr="00610E1A">
        <w:rPr>
          <w:rFonts w:ascii="Times New Roman" w:eastAsia="Calibri" w:hAnsi="Times New Roman" w:cs="Times New Roman"/>
          <w:szCs w:val="20"/>
        </w:rPr>
        <w:t>measur</w:t>
      </w:r>
      <w:r w:rsidR="00502CA7">
        <w:rPr>
          <w:rFonts w:ascii="Times New Roman" w:eastAsia="Calibri" w:hAnsi="Times New Roman" w:cs="Times New Roman"/>
          <w:szCs w:val="20"/>
        </w:rPr>
        <w:t>e</w:t>
      </w:r>
      <w:r w:rsidR="00610E1A" w:rsidRPr="00610E1A">
        <w:rPr>
          <w:rFonts w:ascii="Times New Roman" w:eastAsia="Calibri" w:hAnsi="Times New Roman" w:cs="Times New Roman"/>
          <w:szCs w:val="20"/>
        </w:rPr>
        <w:t xml:space="preserve"> layer-wise contribution and</w:t>
      </w:r>
      <w:r w:rsidR="00965376">
        <w:rPr>
          <w:rFonts w:ascii="Times New Roman" w:eastAsia="Calibri" w:hAnsi="Times New Roman" w:cs="Times New Roman" w:hint="eastAsia"/>
          <w:szCs w:val="20"/>
        </w:rPr>
        <w:t xml:space="preserve"> </w:t>
      </w:r>
      <w:r w:rsidR="00965376">
        <w:rPr>
          <w:rFonts w:ascii="Times New Roman" w:eastAsia="Calibri" w:hAnsi="Times New Roman" w:cs="Times New Roman"/>
          <w:szCs w:val="20"/>
        </w:rPr>
        <w:t>guide</w:t>
      </w:r>
      <w:r w:rsidR="00610E1A" w:rsidRPr="00610E1A">
        <w:rPr>
          <w:rFonts w:ascii="Times New Roman" w:eastAsia="Calibri" w:hAnsi="Times New Roman" w:cs="Times New Roman"/>
          <w:szCs w:val="20"/>
        </w:rPr>
        <w:t xml:space="preserve"> stronger quantization </w:t>
      </w:r>
      <w:r w:rsidR="00965376">
        <w:rPr>
          <w:rFonts w:ascii="Times New Roman" w:eastAsia="Calibri" w:hAnsi="Times New Roman" w:cs="Times New Roman"/>
          <w:szCs w:val="20"/>
        </w:rPr>
        <w:t>of</w:t>
      </w:r>
      <w:r w:rsidR="00610E1A" w:rsidRPr="00610E1A">
        <w:rPr>
          <w:rFonts w:ascii="Times New Roman" w:eastAsia="Calibri" w:hAnsi="Times New Roman" w:cs="Times New Roman"/>
          <w:szCs w:val="20"/>
        </w:rPr>
        <w:t xml:space="preserve"> less critical weights while maintaining image quality</w:t>
      </w:r>
    </w:p>
    <w:p w14:paraId="5BCFD882" w14:textId="0983CAE7" w:rsidR="005075DE" w:rsidRDefault="00610E1A" w:rsidP="00404C47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610E1A">
        <w:rPr>
          <w:rFonts w:ascii="Times New Roman" w:eastAsia="Calibri" w:hAnsi="Times New Roman" w:cs="Times New Roman"/>
          <w:szCs w:val="20"/>
        </w:rPr>
        <w:t>Reduced model size by 49.4% and improved FID by 7% through Fisher-guided layer-wise quantization; presented the work at the 2024 IEIE Symposium as a co-first author and presenter</w:t>
      </w:r>
    </w:p>
    <w:p w14:paraId="33AC4A1A" w14:textId="461884A6" w:rsidR="005075DE" w:rsidRDefault="00610E1A" w:rsidP="00404C47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610E1A">
        <w:rPr>
          <w:rFonts w:ascii="Times New Roman" w:eastAsia="Calibri" w:hAnsi="Times New Roman" w:cs="Times New Roman"/>
          <w:szCs w:val="20"/>
        </w:rPr>
        <w:t>Led a DDPM interpretability study using Integrated Gradients, GradSHAP, and Occlusion on ImageNet-1000 to examine which visual regions the model emphasized at different generation timesteps</w:t>
      </w:r>
    </w:p>
    <w:p w14:paraId="46B6C1D9" w14:textId="272D7DF4" w:rsidR="00610E1A" w:rsidRDefault="00314E54" w:rsidP="00610E1A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314E54">
        <w:rPr>
          <w:rFonts w:ascii="Times New Roman" w:eastAsia="Calibri" w:hAnsi="Times New Roman" w:cs="Times New Roman"/>
          <w:szCs w:val="20"/>
        </w:rPr>
        <w:t xml:space="preserve">Found that DDPM generation progressed from global outlines to salient features and fine details, indicating a human-like sequential drawing process; presented the work at the KCC 2024 XAI Workshop as the only undergraduate-led </w:t>
      </w:r>
      <w:proofErr w:type="spellStart"/>
      <w:r w:rsidRPr="00314E54">
        <w:rPr>
          <w:rFonts w:ascii="Times New Roman" w:eastAsia="Calibri" w:hAnsi="Times New Roman" w:cs="Times New Roman"/>
          <w:szCs w:val="20"/>
        </w:rPr>
        <w:t>team</w:t>
      </w:r>
    </w:p>
    <w:p w14:paraId="6B630985" w14:textId="77777777" w:rsidR="00404C47" w:rsidRDefault="00404C47" w:rsidP="00404C47">
      <w:pPr>
        <w:spacing w:line="276" w:lineRule="auto"/>
        <w:rPr>
          <w:rFonts w:ascii="Times New Roman" w:hAnsi="Times New Roman" w:cs="Times New Roman" w:hint="eastAsia"/>
          <w:b/>
          <w:szCs w:val="20"/>
          <w:u w:val="single"/>
        </w:rPr>
      </w:pPr>
      <w:bookmarkStart w:id="14" w:name="_Hlk208597581"/>
      <w:bookmarkEnd w:id="7"/>
      <w:bookmarkEnd w:id="8"/>
      <w:proofErr w:type="spellEnd"/>
    </w:p>
    <w:p w14:paraId="68D7E7B0" w14:textId="77777777" w:rsidR="007C2758" w:rsidRPr="00840DEB" w:rsidRDefault="007C2758" w:rsidP="007C2758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</w:pPr>
      <w:bookmarkStart w:id="15" w:name="_Hlk228915234"/>
      <w:proofErr w:type="spellStart"/>
      <w:r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  <w:t>PU</w:t>
      </w:r>
      <w:proofErr w:type="spellEnd"/>
      <w:r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  <w:t>BLICATIONS</w:t>
      </w:r>
      <w:r w:rsidRPr="00840DEB"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  <w:t xml:space="preserve"> &amp; PRESENTATIONS</w:t>
      </w:r>
    </w:p>
    <w:p w14:paraId="3DE041B3" w14:textId="299DFA31" w:rsidR="007C2758" w:rsidRPr="00840DEB" w:rsidRDefault="007C2758" w:rsidP="007C2758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b/>
          <w:bCs/>
          <w:szCs w:val="20"/>
        </w:rPr>
        <w:t>Kim, D</w:t>
      </w:r>
      <w:r w:rsidRPr="00840DEB">
        <w:rPr>
          <w:rFonts w:ascii="Times New Roman" w:eastAsia="Calibri" w:hAnsi="Times New Roman" w:cs="Times New Roman"/>
          <w:szCs w:val="20"/>
        </w:rPr>
        <w:t xml:space="preserve">., Byeon, J., Park, I., &amp; Sim, J. </w:t>
      </w:r>
      <w:r w:rsidRPr="00840DEB">
        <w:rPr>
          <w:rFonts w:ascii="Times New Roman" w:eastAsia="Calibri" w:hAnsi="Times New Roman" w:cs="Times New Roman"/>
          <w:i/>
          <w:iCs/>
          <w:szCs w:val="20"/>
        </w:rPr>
        <w:t>Layer-Adaptive Quantization on Diffusion Models using Fisher Information</w:t>
      </w:r>
      <w:r w:rsidRPr="00840DEB">
        <w:rPr>
          <w:rFonts w:ascii="Times New Roman" w:eastAsia="Calibri" w:hAnsi="Times New Roman" w:cs="Times New Roman"/>
          <w:szCs w:val="20"/>
        </w:rPr>
        <w:t>. Poster presented at the 2024 Symposium of the Institute of Electronics and Information Engineers, Seoul, South Korea, De</w:t>
      </w:r>
      <w:r w:rsidR="00314E54">
        <w:rPr>
          <w:rFonts w:ascii="Times New Roman" w:eastAsia="Calibri" w:hAnsi="Times New Roman" w:cs="Times New Roman"/>
          <w:szCs w:val="20"/>
        </w:rPr>
        <w:t>cember</w:t>
      </w:r>
      <w:r w:rsidR="00CA2311">
        <w:rPr>
          <w:rFonts w:ascii="Times New Roman" w:eastAsia="Calibri" w:hAnsi="Times New Roman" w:cs="Times New Roman"/>
          <w:szCs w:val="20"/>
        </w:rPr>
        <w:t xml:space="preserve"> 27</w:t>
      </w:r>
      <w:r w:rsidRPr="00840DEB">
        <w:rPr>
          <w:rFonts w:ascii="Times New Roman" w:eastAsia="Calibri" w:hAnsi="Times New Roman" w:cs="Times New Roman"/>
          <w:szCs w:val="20"/>
        </w:rPr>
        <w:t>, 2024</w:t>
      </w:r>
      <w:r>
        <w:rPr>
          <w:rFonts w:ascii="Times New Roman" w:eastAsia="Calibri" w:hAnsi="Times New Roman" w:cs="Times New Roman"/>
          <w:szCs w:val="20"/>
        </w:rPr>
        <w:t>.</w:t>
      </w:r>
      <w:r w:rsidRPr="00840DEB">
        <w:rPr>
          <w:rFonts w:ascii="Times New Roman" w:eastAsia="Calibri" w:hAnsi="Times New Roman" w:cs="Times New Roman"/>
          <w:szCs w:val="20"/>
        </w:rPr>
        <w:t xml:space="preserve"> </w:t>
      </w:r>
      <w:r w:rsidR="00314E54">
        <w:rPr>
          <w:rFonts w:ascii="Times New Roman" w:eastAsia="Calibri" w:hAnsi="Times New Roman" w:cs="Times New Roman"/>
          <w:szCs w:val="20"/>
        </w:rPr>
        <w:t>C</w:t>
      </w:r>
      <w:r w:rsidRPr="00840DEB">
        <w:rPr>
          <w:rFonts w:ascii="Times New Roman" w:eastAsia="Calibri" w:hAnsi="Times New Roman" w:cs="Times New Roman"/>
          <w:szCs w:val="20"/>
        </w:rPr>
        <w:t>o-first author</w:t>
      </w:r>
      <w:r w:rsidR="006C03FE">
        <w:rPr>
          <w:rFonts w:ascii="Times New Roman" w:eastAsia="Calibri" w:hAnsi="Times New Roman" w:cs="Times New Roman"/>
          <w:szCs w:val="20"/>
        </w:rPr>
        <w:t xml:space="preserve"> and presenter.</w:t>
      </w:r>
    </w:p>
    <w:p w14:paraId="5F45460B" w14:textId="5BAF6A9B" w:rsidR="007C2758" w:rsidRPr="00840DEB" w:rsidRDefault="007C2758" w:rsidP="007C2758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b/>
          <w:bCs/>
          <w:szCs w:val="20"/>
        </w:rPr>
        <w:t>Kim, D</w:t>
      </w:r>
      <w:r w:rsidRPr="00840DEB">
        <w:rPr>
          <w:rFonts w:ascii="Times New Roman" w:eastAsia="Calibri" w:hAnsi="Times New Roman" w:cs="Times New Roman"/>
          <w:szCs w:val="20"/>
        </w:rPr>
        <w:t>., Byeon, J.,</w:t>
      </w:r>
      <w:r w:rsidR="004F01BD">
        <w:rPr>
          <w:rFonts w:ascii="Times New Roman" w:eastAsia="Calibri" w:hAnsi="Times New Roman" w:cs="Times New Roman"/>
          <w:szCs w:val="20"/>
        </w:rPr>
        <w:t xml:space="preserve"> &amp;</w:t>
      </w:r>
      <w:r w:rsidRPr="00840DEB">
        <w:rPr>
          <w:rFonts w:ascii="Times New Roman" w:eastAsia="Calibri" w:hAnsi="Times New Roman" w:cs="Times New Roman"/>
          <w:szCs w:val="20"/>
        </w:rPr>
        <w:t xml:space="preserve"> Park, I. </w:t>
      </w:r>
      <w:r w:rsidRPr="00840DEB">
        <w:rPr>
          <w:rFonts w:ascii="Times New Roman" w:eastAsia="Calibri" w:hAnsi="Times New Roman" w:cs="Times New Roman"/>
          <w:i/>
          <w:iCs/>
          <w:szCs w:val="20"/>
        </w:rPr>
        <w:t>Analysis of Diffusion Model Inference Mechanisms Using XAI Techniques</w:t>
      </w:r>
      <w:r w:rsidRPr="00840DEB">
        <w:rPr>
          <w:rFonts w:ascii="Times New Roman" w:eastAsia="Calibri" w:hAnsi="Times New Roman" w:cs="Times New Roman"/>
          <w:szCs w:val="20"/>
        </w:rPr>
        <w:t>. Poster presented at the KCC 2024 XAI Workshop, Jeju, South Korea, Jun</w:t>
      </w:r>
      <w:r w:rsidR="006C03FE">
        <w:rPr>
          <w:rFonts w:ascii="Times New Roman" w:eastAsia="Calibri" w:hAnsi="Times New Roman" w:cs="Times New Roman"/>
          <w:szCs w:val="20"/>
        </w:rPr>
        <w:t>e</w:t>
      </w:r>
      <w:r w:rsidRPr="00840DEB">
        <w:rPr>
          <w:rFonts w:ascii="Times New Roman" w:eastAsia="Calibri" w:hAnsi="Times New Roman" w:cs="Times New Roman"/>
          <w:szCs w:val="20"/>
        </w:rPr>
        <w:t xml:space="preserve"> 27, 2024. </w:t>
      </w:r>
      <w:r w:rsidR="00CA2311">
        <w:rPr>
          <w:rFonts w:ascii="Times New Roman" w:eastAsia="Calibri" w:hAnsi="Times New Roman" w:cs="Times New Roman"/>
          <w:szCs w:val="20"/>
        </w:rPr>
        <w:t>Co-first author and presenter.</w:t>
      </w:r>
    </w:p>
    <w:bookmarkEnd w:id="14"/>
    <w:bookmarkEnd w:id="15"/>
    <w:p w14:paraId="5228B213" w14:textId="77777777" w:rsidR="00164E98" w:rsidRPr="00840DEB" w:rsidRDefault="00164E98" w:rsidP="006F6079">
      <w:pPr>
        <w:pBdr>
          <w:bottom w:val="single" w:sz="6" w:space="0" w:color="000000"/>
        </w:pBdr>
        <w:spacing w:line="200" w:lineRule="atLeast"/>
        <w:rPr>
          <w:rFonts w:ascii="Times New Roman" w:eastAsia="Calibri" w:hAnsi="Times New Roman" w:cs="Times New Roman"/>
          <w:szCs w:val="20"/>
        </w:rPr>
      </w:pPr>
    </w:p>
    <w:p w14:paraId="7C9F8B46" w14:textId="18C07621" w:rsidR="006F6079" w:rsidRPr="00840DEB" w:rsidRDefault="006F6079" w:rsidP="006F6079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</w:pPr>
      <w:bookmarkStart w:id="16" w:name="_Hlk208666757"/>
      <w:r w:rsidRPr="00840DEB"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  <w:t>ACADEMIC PROJECTS</w:t>
      </w:r>
    </w:p>
    <w:p w14:paraId="516D8A11" w14:textId="0310BB6B" w:rsidR="00294FA2" w:rsidRPr="00840DEB" w:rsidRDefault="001F18F7" w:rsidP="00294FA2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 w:hint="eastAsia"/>
          <w:szCs w:val="20"/>
        </w:rPr>
      </w:pPr>
      <w:bookmarkStart w:id="17" w:name="_Hlk228915591"/>
      <w:bookmarkStart w:id="18" w:name="_Hlk228915588"/>
      <w:r>
        <w:rPr>
          <w:rFonts w:ascii="Times New Roman" w:eastAsia="Calibri" w:hAnsi="Times New Roman" w:cs="Times New Roman"/>
          <w:b/>
          <w:bCs/>
          <w:szCs w:val="20"/>
        </w:rPr>
        <w:t>Multimodal</w:t>
      </w:r>
      <w:r w:rsidR="000321EC">
        <w:rPr>
          <w:rFonts w:ascii="Times New Roman" w:eastAsia="Calibri" w:hAnsi="Times New Roman" w:cs="Times New Roman" w:hint="eastAsia"/>
          <w:b/>
          <w:bCs/>
          <w:szCs w:val="20"/>
        </w:rPr>
        <w:t xml:space="preserve"> Entrance Detection System</w:t>
      </w:r>
      <w:r>
        <w:rPr>
          <w:rFonts w:ascii="Times New Roman" w:eastAsia="Calibri" w:hAnsi="Times New Roman" w:cs="Times New Roman" w:hint="eastAsia"/>
          <w:b/>
          <w:bCs/>
          <w:szCs w:val="20"/>
        </w:rPr>
        <w:t xml:space="preserve"> </w:t>
      </w:r>
      <w:r w:rsidR="00294FA2"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="00294FA2">
        <w:rPr>
          <w:rStyle w:val="fs13fw4overflow-hidden"/>
          <w:rFonts w:ascii="Times New Roman" w:eastAsia="Calibri" w:hAnsi="Times New Roman" w:cs="Times New Roman"/>
          <w:szCs w:val="20"/>
        </w:rPr>
        <w:t xml:space="preserve"> </w:t>
      </w:r>
      <w:r w:rsidR="000321EC">
        <w:rPr>
          <w:rStyle w:val="fs13fw4overflow-hidden"/>
          <w:rFonts w:ascii="Times New Roman" w:eastAsia="Calibri" w:hAnsi="Times New Roman" w:cs="Times New Roman" w:hint="eastAsia"/>
          <w:szCs w:val="20"/>
        </w:rPr>
        <w:t>January 2026</w:t>
      </w:r>
      <w:r w:rsidR="000060EA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0060EA">
        <w:rPr>
          <w:rStyle w:val="fs13fw4"/>
          <w:rFonts w:ascii="Times New Roman" w:eastAsia="Calibri" w:hAnsi="Times New Roman" w:cs="Times New Roman"/>
          <w:szCs w:val="20"/>
        </w:rPr>
        <w:t>–</w:t>
      </w:r>
      <w:r w:rsidR="000060EA">
        <w:rPr>
          <w:rStyle w:val="fs13fw4"/>
          <w:rFonts w:ascii="Times New Roman" w:eastAsia="Calibri" w:hAnsi="Times New Roman" w:cs="Times New Roman" w:hint="eastAsia"/>
          <w:szCs w:val="20"/>
        </w:rPr>
        <w:t xml:space="preserve"> </w:t>
      </w:r>
      <w:r w:rsidR="000321EC">
        <w:rPr>
          <w:rStyle w:val="fs13fw4overflow-hidden"/>
          <w:rFonts w:ascii="Times New Roman" w:eastAsia="Calibri" w:hAnsi="Times New Roman" w:cs="Times New Roman" w:hint="eastAsia"/>
          <w:szCs w:val="20"/>
        </w:rPr>
        <w:t>Present</w:t>
      </w:r>
    </w:p>
    <w:p w14:paraId="72569CC4" w14:textId="701AB277" w:rsidR="00294FA2" w:rsidRDefault="001F18F7" w:rsidP="00294FA2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19" w:name="_Hlk228916266"/>
      <w:bookmarkStart w:id="20" w:name="_Hlk228916321"/>
      <w:r w:rsidRPr="001F18F7">
        <w:rPr>
          <w:rFonts w:ascii="Times New Roman" w:eastAsia="Calibri" w:hAnsi="Times New Roman" w:cs="Times New Roman"/>
          <w:szCs w:val="20"/>
        </w:rPr>
        <w:t xml:space="preserve">Contributed to </w:t>
      </w:r>
      <w:proofErr w:type="spellStart"/>
      <w:r w:rsidRPr="001F18F7">
        <w:rPr>
          <w:rFonts w:ascii="Times New Roman" w:eastAsia="Calibri" w:hAnsi="Times New Roman" w:cs="Times New Roman"/>
          <w:szCs w:val="20"/>
        </w:rPr>
        <w:t>DoRA</w:t>
      </w:r>
      <w:proofErr w:type="spellEnd"/>
      <w:r w:rsidRPr="001F18F7">
        <w:rPr>
          <w:rFonts w:ascii="Times New Roman" w:eastAsia="Calibri" w:hAnsi="Times New Roman" w:cs="Times New Roman"/>
          <w:szCs w:val="20"/>
        </w:rPr>
        <w:t xml:space="preserve">-based Qwen fine-tuning for multimodal entrance detection </w:t>
      </w:r>
      <w:r w:rsidR="0039406D" w:rsidRPr="0039406D">
        <w:rPr>
          <w:rFonts w:ascii="Times New Roman" w:eastAsia="Calibri" w:hAnsi="Times New Roman" w:cs="Times New Roman"/>
          <w:szCs w:val="20"/>
        </w:rPr>
        <w:t>using geospatial inputs</w:t>
      </w:r>
      <w:r w:rsidR="002671CC">
        <w:rPr>
          <w:rFonts w:ascii="Times New Roman" w:eastAsia="Calibri" w:hAnsi="Times New Roman" w:cs="Times New Roman"/>
          <w:szCs w:val="20"/>
        </w:rPr>
        <w:t>,</w:t>
      </w:r>
      <w:r w:rsidR="0039406D" w:rsidRPr="0039406D">
        <w:rPr>
          <w:rFonts w:ascii="Times New Roman" w:eastAsia="Calibri" w:hAnsi="Times New Roman" w:cs="Times New Roman"/>
          <w:szCs w:val="20"/>
        </w:rPr>
        <w:t xml:space="preserve"> including aerial imagery, street-view images, GPS trajectories, and building footprint overlays</w:t>
      </w:r>
    </w:p>
    <w:bookmarkEnd w:id="19"/>
    <w:p w14:paraId="31AAB830" w14:textId="3D6720AB" w:rsidR="004855A8" w:rsidRDefault="004123B1" w:rsidP="00294FA2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4123B1">
        <w:rPr>
          <w:rFonts w:ascii="Times New Roman" w:eastAsia="Calibri" w:hAnsi="Times New Roman" w:cs="Times New Roman"/>
          <w:szCs w:val="20"/>
        </w:rPr>
        <w:t xml:space="preserve">Conducted API-based in-context learning experiments and comparative VLM prediction analysis, </w:t>
      </w:r>
      <w:r w:rsidR="002671CC">
        <w:rPr>
          <w:rFonts w:ascii="Times New Roman" w:eastAsia="Calibri" w:hAnsi="Times New Roman" w:cs="Times New Roman"/>
          <w:szCs w:val="20"/>
        </w:rPr>
        <w:t xml:space="preserve">and </w:t>
      </w:r>
      <w:r w:rsidRPr="004123B1">
        <w:rPr>
          <w:rFonts w:ascii="Times New Roman" w:eastAsia="Calibri" w:hAnsi="Times New Roman" w:cs="Times New Roman"/>
          <w:szCs w:val="20"/>
        </w:rPr>
        <w:t>developed GPS-aware reranking across 64 candidate entrance locations, improving F1 from 0.30 to 0.59 and AUPR from 0.17 to 0.45</w:t>
      </w:r>
    </w:p>
    <w:p w14:paraId="6D6F2E1C" w14:textId="61D62EC4" w:rsidR="00DD0E74" w:rsidRPr="00840DEB" w:rsidRDefault="00294FA2" w:rsidP="00294FA2">
      <w:pPr>
        <w:spacing w:line="140" w:lineRule="atLeast"/>
        <w:rPr>
          <w:rFonts w:ascii="Times New Roman" w:eastAsia="Calibri" w:hAnsi="Times New Roman" w:cs="Times New Roman" w:hint="eastAsia"/>
          <w:sz w:val="14"/>
          <w:szCs w:val="14"/>
        </w:rPr>
      </w:pPr>
      <w:r w:rsidRPr="00840DEB">
        <w:rPr>
          <w:rFonts w:ascii="Times New Roman" w:eastAsia="Calibri" w:hAnsi="Times New Roman" w:cs="Times New Roman"/>
          <w:sz w:val="14"/>
          <w:szCs w:val="14"/>
        </w:rPr>
        <w:t> </w:t>
      </w:r>
    </w:p>
    <w:bookmarkEnd w:id="20"/>
    <w:p w14:paraId="5EE2C7A4" w14:textId="10B80563" w:rsidR="007438B5" w:rsidRPr="00840DEB" w:rsidRDefault="007438B5" w:rsidP="007438B5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proofErr w:type="spellStart"/>
      <w:r w:rsidRPr="007438B5">
        <w:rPr>
          <w:rFonts w:ascii="Times New Roman" w:eastAsia="Calibri" w:hAnsi="Times New Roman" w:cs="Times New Roman"/>
          <w:b/>
          <w:bCs/>
          <w:szCs w:val="20"/>
        </w:rPr>
        <w:t>PokerBench</w:t>
      </w:r>
      <w:proofErr w:type="spellEnd"/>
      <w:r w:rsidR="00E27019" w:rsidRPr="00840DEB">
        <w:rPr>
          <w:rFonts w:ascii="Times New Roman" w:eastAsia="Calibri" w:hAnsi="Times New Roman" w:cs="Times New Roman"/>
          <w:b/>
          <w:szCs w:val="20"/>
        </w:rPr>
        <w:t xml:space="preserve"> – </w:t>
      </w:r>
      <w:r w:rsidRPr="007438B5">
        <w:rPr>
          <w:rFonts w:ascii="Times New Roman" w:eastAsia="Calibri" w:hAnsi="Times New Roman" w:cs="Times New Roman"/>
          <w:b/>
          <w:bCs/>
          <w:szCs w:val="20"/>
        </w:rPr>
        <w:t>SLMs for Poker</w:t>
      </w:r>
      <w:r w:rsidRPr="007438B5">
        <w:rPr>
          <w:rFonts w:ascii="Times New Roman" w:eastAsia="Calibri" w:hAnsi="Times New Roman" w:cs="Times New Roman" w:hint="eastAsia"/>
          <w:b/>
          <w:bCs/>
          <w:szCs w:val="20"/>
        </w:rPr>
        <w:t xml:space="preserve"> </w:t>
      </w:r>
      <w:r w:rsidRPr="007438B5">
        <w:rPr>
          <w:rFonts w:ascii="Times New Roman" w:eastAsia="Calibri" w:hAnsi="Times New Roman" w:cs="Times New Roman"/>
          <w:b/>
          <w:bCs/>
          <w:szCs w:val="20"/>
        </w:rPr>
        <w:t>Decision-Making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>
        <w:rPr>
          <w:rStyle w:val="fs13fw4overflow-hidden"/>
          <w:rFonts w:ascii="Times New Roman" w:eastAsia="Calibri" w:hAnsi="Times New Roman" w:cs="Times New Roman"/>
          <w:szCs w:val="20"/>
        </w:rPr>
        <w:t xml:space="preserve"> August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</w:t>
      </w:r>
      <w:r>
        <w:rPr>
          <w:rStyle w:val="fs13fw4overflow-hidden"/>
          <w:rFonts w:ascii="Times New Roman" w:eastAsia="Calibri" w:hAnsi="Times New Roman" w:cs="Times New Roman" w:hint="eastAsia"/>
          <w:szCs w:val="20"/>
        </w:rPr>
        <w:t>5</w:t>
      </w:r>
      <w:r w:rsidR="000B1BDB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>
        <w:rPr>
          <w:rStyle w:val="fs13fw4overflow-hidden"/>
          <w:rFonts w:ascii="Times New Roman" w:eastAsia="Calibri" w:hAnsi="Times New Roman" w:cs="Times New Roman"/>
          <w:szCs w:val="20"/>
        </w:rPr>
        <w:t>December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 xml:space="preserve"> 2025</w:t>
      </w:r>
    </w:p>
    <w:p w14:paraId="15AD8FB4" w14:textId="56B469B4" w:rsidR="007438B5" w:rsidRDefault="0012512A" w:rsidP="007438B5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21" w:name="_Hlk220857369"/>
      <w:bookmarkStart w:id="22" w:name="_Hlk220857747"/>
      <w:r w:rsidRPr="0012512A">
        <w:rPr>
          <w:rFonts w:ascii="Times New Roman" w:eastAsia="Calibri" w:hAnsi="Times New Roman" w:cs="Times New Roman"/>
          <w:szCs w:val="20"/>
        </w:rPr>
        <w:t xml:space="preserve">Fine-tuned small language models, including Qwen3, LLaMA-3.2, and Gemma variants, using </w:t>
      </w:r>
      <w:proofErr w:type="spellStart"/>
      <w:r w:rsidRPr="0012512A">
        <w:rPr>
          <w:rFonts w:ascii="Times New Roman" w:eastAsia="Calibri" w:hAnsi="Times New Roman" w:cs="Times New Roman"/>
          <w:szCs w:val="20"/>
        </w:rPr>
        <w:t>QLoRA</w:t>
      </w:r>
      <w:proofErr w:type="spellEnd"/>
      <w:r w:rsidRPr="0012512A">
        <w:rPr>
          <w:rFonts w:ascii="Times New Roman" w:eastAsia="Calibri" w:hAnsi="Times New Roman" w:cs="Times New Roman"/>
          <w:szCs w:val="20"/>
        </w:rPr>
        <w:t xml:space="preserve"> and </w:t>
      </w:r>
      <w:proofErr w:type="spellStart"/>
      <w:r w:rsidRPr="0012512A">
        <w:rPr>
          <w:rFonts w:ascii="Times New Roman" w:eastAsia="Calibri" w:hAnsi="Times New Roman" w:cs="Times New Roman"/>
          <w:szCs w:val="20"/>
        </w:rPr>
        <w:t>LoRA</w:t>
      </w:r>
      <w:proofErr w:type="spellEnd"/>
      <w:r w:rsidRPr="0012512A">
        <w:rPr>
          <w:rFonts w:ascii="Times New Roman" w:eastAsia="Calibri" w:hAnsi="Times New Roman" w:cs="Times New Roman"/>
          <w:szCs w:val="20"/>
        </w:rPr>
        <w:t xml:space="preserve"> adapters on approximately 560K solver-labeled poker decision-making samples</w:t>
      </w:r>
    </w:p>
    <w:p w14:paraId="7EA03A61" w14:textId="21E024EF" w:rsidR="0012512A" w:rsidRDefault="0012512A" w:rsidP="0012512A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12512A">
        <w:rPr>
          <w:rFonts w:ascii="Times New Roman" w:eastAsia="Calibri" w:hAnsi="Times New Roman" w:cs="Times New Roman"/>
          <w:szCs w:val="20"/>
        </w:rPr>
        <w:t>Built an evaluation pipeline for instruction-following under uncertainty and compared model performance against larger proprietary baselines using Action Accuracy and Exact Match</w:t>
      </w:r>
      <w:bookmarkEnd w:id="18"/>
    </w:p>
    <w:p w14:paraId="7C2A1609" w14:textId="19410AB9" w:rsidR="002E33EE" w:rsidRPr="00840DEB" w:rsidRDefault="002E33EE" w:rsidP="002E33EE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23" w:name="_Hlk208664632"/>
      <w:r w:rsidRPr="00840DEB">
        <w:rPr>
          <w:rFonts w:ascii="Times New Roman" w:eastAsia="Calibri" w:hAnsi="Times New Roman" w:cs="Times New Roman"/>
          <w:b/>
          <w:szCs w:val="20"/>
        </w:rPr>
        <w:lastRenderedPageBreak/>
        <w:t>TalesRunner – AI-powered Storybook Generation from Images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Fonts w:ascii="Times New Roman" w:eastAsia="Calibri" w:hAnsi="Times New Roman" w:cs="Times New Roman"/>
          <w:bCs/>
          <w:szCs w:val="20"/>
        </w:rPr>
        <w:t>Ja</w:t>
      </w:r>
      <w:r w:rsidR="007E14D3">
        <w:rPr>
          <w:rFonts w:ascii="Times New Roman" w:eastAsia="Calibri" w:hAnsi="Times New Roman" w:cs="Times New Roman"/>
          <w:bCs/>
          <w:szCs w:val="20"/>
        </w:rPr>
        <w:t>nuary</w:t>
      </w:r>
      <w:r w:rsidRPr="00840DEB">
        <w:rPr>
          <w:rFonts w:ascii="Times New Roman" w:eastAsia="Calibri" w:hAnsi="Times New Roman" w:cs="Times New Roman"/>
          <w:bCs/>
          <w:szCs w:val="20"/>
        </w:rPr>
        <w:t xml:space="preserve"> 2025 – Feb</w:t>
      </w:r>
      <w:r w:rsidR="007E14D3">
        <w:rPr>
          <w:rFonts w:ascii="Times New Roman" w:eastAsia="Calibri" w:hAnsi="Times New Roman" w:cs="Times New Roman"/>
          <w:bCs/>
          <w:szCs w:val="20"/>
        </w:rPr>
        <w:t>ruary</w:t>
      </w:r>
      <w:r w:rsidRPr="00840DEB">
        <w:rPr>
          <w:rFonts w:ascii="Times New Roman" w:eastAsia="Calibri" w:hAnsi="Times New Roman" w:cs="Times New Roman"/>
          <w:bCs/>
          <w:szCs w:val="20"/>
        </w:rPr>
        <w:t xml:space="preserve"> 2025</w:t>
      </w:r>
    </w:p>
    <w:p w14:paraId="759C542C" w14:textId="71EB5245" w:rsidR="002E33EE" w:rsidRDefault="00146F6A" w:rsidP="002E33EE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146F6A">
        <w:rPr>
          <w:rFonts w:ascii="Times New Roman" w:eastAsia="Calibri" w:hAnsi="Times New Roman" w:cs="Times New Roman"/>
          <w:szCs w:val="20"/>
        </w:rPr>
        <w:t>Developed a multimodal generation pipeline combining BLIP-based image captioning, fine-tuned KoT5 story generation, and GPT-4o-assisted text refinement to generate personalized storybooks from user-provided images</w:t>
      </w:r>
    </w:p>
    <w:p w14:paraId="09561466" w14:textId="7D95DB35" w:rsidR="002E33EE" w:rsidRPr="00840DEB" w:rsidRDefault="00146F6A" w:rsidP="002E33EE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146F6A">
        <w:rPr>
          <w:rFonts w:ascii="Times New Roman" w:eastAsia="Calibri" w:hAnsi="Times New Roman" w:cs="Times New Roman"/>
          <w:szCs w:val="20"/>
        </w:rPr>
        <w:t>Integrated generated captions, story text, and user images into downloadable PDF storybooks, validating narrative quality, image-text alignment, and formatting consistency across 100+ test cases</w:t>
      </w:r>
    </w:p>
    <w:bookmarkEnd w:id="21"/>
    <w:bookmarkEnd w:id="22"/>
    <w:bookmarkEnd w:id="23"/>
    <w:p w14:paraId="1224C6BC" w14:textId="77777777" w:rsidR="007438B5" w:rsidRPr="00840DEB" w:rsidRDefault="007438B5" w:rsidP="007438B5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r w:rsidRPr="00840DEB">
        <w:rPr>
          <w:rFonts w:ascii="Times New Roman" w:eastAsia="Calibri" w:hAnsi="Times New Roman" w:cs="Times New Roman"/>
          <w:sz w:val="14"/>
          <w:szCs w:val="14"/>
        </w:rPr>
        <w:t> </w:t>
      </w:r>
    </w:p>
    <w:bookmarkEnd w:id="17"/>
    <w:p w14:paraId="0FAF058D" w14:textId="788C8EE6" w:rsidR="006F6079" w:rsidRPr="00840DEB" w:rsidRDefault="00323036" w:rsidP="006F6079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840DEB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>Jeans</w:t>
      </w:r>
      <w:r w:rsidR="00E27019" w:rsidRPr="00840DEB">
        <w:rPr>
          <w:rFonts w:ascii="Times New Roman" w:eastAsia="Calibri" w:hAnsi="Times New Roman" w:cs="Times New Roman"/>
          <w:b/>
          <w:szCs w:val="20"/>
        </w:rPr>
        <w:t xml:space="preserve"> – </w:t>
      </w:r>
      <w:r w:rsidRPr="00840DEB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>AI-Based Photo Editing and Sharing Service</w:t>
      </w:r>
      <w:r w:rsidR="005B2C79" w:rsidRPr="00840DEB">
        <w:rPr>
          <w:rStyle w:val="fs13fw6overflow-hidden"/>
          <w:rFonts w:ascii="Times New Roman" w:eastAsia="Calibri" w:hAnsi="Times New Roman" w:cs="Times New Roman"/>
          <w:b/>
          <w:bCs/>
          <w:szCs w:val="20"/>
        </w:rPr>
        <w:t xml:space="preserve"> for seniors</w:t>
      </w:r>
      <w:r w:rsidR="006F6079"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December 2024</w:t>
      </w:r>
      <w:r w:rsidR="000B1BDB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February 2025</w:t>
      </w:r>
    </w:p>
    <w:p w14:paraId="710CB4D1" w14:textId="4D5A94C7" w:rsidR="00710B48" w:rsidRDefault="0052549F" w:rsidP="00323036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24" w:name="_Hlk208597834"/>
      <w:bookmarkStart w:id="25" w:name="_Hlk208664739"/>
      <w:bookmarkEnd w:id="16"/>
      <w:r w:rsidRPr="0052549F">
        <w:rPr>
          <w:rFonts w:ascii="Times New Roman" w:eastAsia="Calibri" w:hAnsi="Times New Roman" w:cs="Times New Roman"/>
          <w:szCs w:val="20"/>
        </w:rPr>
        <w:t>Led a 5-member team in developing AI features for a senior-focused photo editing and sharing service, including fine-tuned Whisper for Korean dialect speech recognition and YOLO/</w:t>
      </w:r>
      <w:proofErr w:type="spellStart"/>
      <w:r w:rsidRPr="0052549F">
        <w:rPr>
          <w:rFonts w:ascii="Times New Roman" w:eastAsia="Calibri" w:hAnsi="Times New Roman" w:cs="Times New Roman"/>
          <w:szCs w:val="20"/>
        </w:rPr>
        <w:t>FaceNet</w:t>
      </w:r>
      <w:proofErr w:type="spellEnd"/>
      <w:r w:rsidRPr="0052549F">
        <w:rPr>
          <w:rFonts w:ascii="Times New Roman" w:eastAsia="Calibri" w:hAnsi="Times New Roman" w:cs="Times New Roman"/>
          <w:szCs w:val="20"/>
        </w:rPr>
        <w:t>-based facial recognition</w:t>
      </w:r>
    </w:p>
    <w:p w14:paraId="164F5BAB" w14:textId="4BAA2EA6" w:rsidR="00710B48" w:rsidRPr="00840DEB" w:rsidRDefault="00796504" w:rsidP="00710B48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796504">
        <w:rPr>
          <w:rFonts w:ascii="Times New Roman" w:eastAsia="Calibri" w:hAnsi="Times New Roman" w:cs="Times New Roman"/>
          <w:szCs w:val="20"/>
        </w:rPr>
        <w:t>Deployed FastAPI-based ML inference services on AWS EC2 with GitHub Actions CI/CD, refining speech-driven interaction flows and accessibility through senior user interviews and usability tests</w:t>
      </w:r>
    </w:p>
    <w:bookmarkEnd w:id="25"/>
    <w:p w14:paraId="74785DC9" w14:textId="77777777" w:rsidR="00650B06" w:rsidRDefault="00650B06" w:rsidP="00294FA2">
      <w:pPr>
        <w:widowControl/>
        <w:wordWrap/>
        <w:autoSpaceDE/>
        <w:autoSpaceDN/>
        <w:spacing w:line="200" w:lineRule="atLeast"/>
        <w:jc w:val="left"/>
        <w:rPr>
          <w:rFonts w:ascii="Times New Roman" w:eastAsia="Calibri" w:hAnsi="Times New Roman" w:cs="Times New Roman" w:hint="eastAsia"/>
          <w:szCs w:val="20"/>
        </w:rPr>
      </w:pPr>
    </w:p>
    <w:p w14:paraId="63A92283" w14:textId="77777777" w:rsidR="00AB0C7E" w:rsidRPr="00840DEB" w:rsidRDefault="00AB0C7E" w:rsidP="00AB0C7E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hAnsi="Times New Roman" w:cs="Times New Roman"/>
          <w:b/>
          <w:bCs/>
          <w:sz w:val="24"/>
          <w:szCs w:val="24"/>
        </w:rPr>
      </w:pPr>
      <w:bookmarkStart w:id="26" w:name="_Hlk208597808"/>
      <w:r w:rsidRPr="00840DEB"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  <w:t>PROFESSIONAL EXPERIENCE</w:t>
      </w:r>
    </w:p>
    <w:p w14:paraId="6A9DD461" w14:textId="77777777" w:rsidR="00AB0C7E" w:rsidRPr="00840DEB" w:rsidRDefault="00AB0C7E" w:rsidP="00AB0C7E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27" w:name="_Hlk208666845"/>
      <w:r w:rsidRPr="00840DEB">
        <w:rPr>
          <w:rFonts w:ascii="Times New Roman" w:eastAsia="Calibri" w:hAnsi="Times New Roman" w:cs="Times New Roman"/>
          <w:b/>
          <w:bCs/>
          <w:szCs w:val="20"/>
        </w:rPr>
        <w:t>RainbirdGEO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  <w:t xml:space="preserve">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Seoul, South Korea</w:t>
      </w:r>
    </w:p>
    <w:p w14:paraId="43E97072" w14:textId="609ED2FB" w:rsidR="00AB0C7E" w:rsidRPr="00840DEB" w:rsidRDefault="00AB0C7E" w:rsidP="00AB0C7E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Software</w:t>
      </w:r>
      <w:r>
        <w:rPr>
          <w:rFonts w:ascii="Times New Roman" w:eastAsia="Calibri" w:hAnsi="Times New Roman" w:cs="Times New Roman"/>
          <w:szCs w:val="20"/>
        </w:rPr>
        <w:t xml:space="preserve"> Engineer</w:t>
      </w:r>
      <w:r w:rsidRPr="00840DEB">
        <w:rPr>
          <w:rFonts w:ascii="Times New Roman" w:eastAsia="Calibri" w:hAnsi="Times New Roman" w:cs="Times New Roman"/>
          <w:szCs w:val="20"/>
        </w:rPr>
        <w:t xml:space="preserve"> Intern</w:t>
      </w:r>
      <w:r w:rsidR="009E5715">
        <w:rPr>
          <w:rFonts w:ascii="Times New Roman" w:eastAsia="Calibri" w:hAnsi="Times New Roman" w:cs="Times New Roman" w:hint="eastAsia"/>
          <w:szCs w:val="20"/>
        </w:rPr>
        <w:t xml:space="preserve">, </w:t>
      </w:r>
      <w:r>
        <w:rPr>
          <w:rFonts w:ascii="Times New Roman" w:eastAsia="Calibri" w:hAnsi="Times New Roman" w:cs="Times New Roman"/>
          <w:szCs w:val="20"/>
        </w:rPr>
        <w:t xml:space="preserve">Full-stack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Fonts w:ascii="Times New Roman" w:eastAsia="Calibri" w:hAnsi="Times New Roman" w:cs="Times New Roman"/>
          <w:szCs w:val="20"/>
        </w:rPr>
        <w:t>May 2021</w:t>
      </w:r>
      <w:r w:rsidR="000B1BDB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 w:rsidRPr="00840DEB">
        <w:rPr>
          <w:rFonts w:ascii="Times New Roman" w:eastAsia="Calibri" w:hAnsi="Times New Roman" w:cs="Times New Roman"/>
          <w:szCs w:val="20"/>
        </w:rPr>
        <w:t>July 2022</w:t>
      </w:r>
    </w:p>
    <w:p w14:paraId="6D8B8BC5" w14:textId="77B1856D" w:rsidR="009E5715" w:rsidRDefault="009E5715" w:rsidP="009E5715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28" w:name="_Hlk228963894"/>
      <w:bookmarkEnd w:id="26"/>
      <w:bookmarkEnd w:id="27"/>
      <w:r w:rsidRPr="009E5715">
        <w:rPr>
          <w:rFonts w:ascii="Times New Roman" w:eastAsia="Calibri" w:hAnsi="Times New Roman" w:cs="Times New Roman"/>
          <w:szCs w:val="20"/>
        </w:rPr>
        <w:t>Built full-stack features for a weather-forecasting mobile application using React Native and Node.js/Express, supporting pilot deployment and usability testing for users in Southeast Asian regions</w:t>
      </w:r>
    </w:p>
    <w:bookmarkEnd w:id="28"/>
    <w:p w14:paraId="070038E4" w14:textId="18F4297E" w:rsidR="009E5715" w:rsidRPr="00DB5BA8" w:rsidRDefault="009E5715" w:rsidP="009E5715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9E5715">
        <w:rPr>
          <w:rFonts w:ascii="Times New Roman" w:eastAsia="Calibri" w:hAnsi="Times New Roman" w:cs="Times New Roman"/>
          <w:szCs w:val="20"/>
        </w:rPr>
        <w:t>Translated requirements analysis, competitor research, and user feedback into functional specifications, interface documentation, and iterative product updates</w:t>
      </w:r>
    </w:p>
    <w:p w14:paraId="578C3D6F" w14:textId="18F81559" w:rsidR="00AB0C7E" w:rsidRPr="00DB5BA8" w:rsidRDefault="009E5715" w:rsidP="00AB0C7E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9E5715">
        <w:rPr>
          <w:rFonts w:ascii="Times New Roman" w:eastAsia="Calibri" w:hAnsi="Times New Roman" w:cs="Times New Roman"/>
          <w:szCs w:val="20"/>
        </w:rPr>
        <w:t>Analyzed 2,000+ survey responses from 100+ users with Tableau dashboards, contributing to improvements in user satisfaction from 2.9 to 4.1 and forecast accuracy from 63% to 96%</w:t>
      </w:r>
    </w:p>
    <w:p w14:paraId="180A714C" w14:textId="77777777" w:rsidR="00AB0C7E" w:rsidRPr="00840DEB" w:rsidRDefault="00AB0C7E" w:rsidP="00650B06">
      <w:pPr>
        <w:widowControl/>
        <w:wordWrap/>
        <w:autoSpaceDE/>
        <w:autoSpaceDN/>
        <w:spacing w:line="200" w:lineRule="atLeast"/>
        <w:ind w:left="-10"/>
        <w:jc w:val="left"/>
        <w:rPr>
          <w:rFonts w:ascii="Times New Roman" w:eastAsia="Calibri" w:hAnsi="Times New Roman" w:cs="Times New Roman"/>
          <w:szCs w:val="20"/>
        </w:rPr>
      </w:pPr>
    </w:p>
    <w:p w14:paraId="0382DA64" w14:textId="1D1E33A3" w:rsidR="00117773" w:rsidRPr="00840DEB" w:rsidRDefault="00117773" w:rsidP="00117773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</w:pPr>
      <w:r w:rsidRPr="00840DEB"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  <w:t>TEACHING &amp; MENTORING</w:t>
      </w:r>
    </w:p>
    <w:p w14:paraId="28DE765E" w14:textId="77777777" w:rsidR="00725902" w:rsidRPr="00840DEB" w:rsidRDefault="00725902" w:rsidP="00725902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29" w:name="_Hlk208666801"/>
      <w:bookmarkStart w:id="30" w:name="_Hlk208666917"/>
      <w:r>
        <w:rPr>
          <w:rFonts w:ascii="Times New Roman" w:eastAsia="Calibri" w:hAnsi="Times New Roman" w:cs="Times New Roman"/>
          <w:b/>
          <w:bCs/>
          <w:szCs w:val="20"/>
        </w:rPr>
        <w:t>Women in Engin</w:t>
      </w:r>
      <w:r>
        <w:rPr>
          <w:rFonts w:ascii="Times New Roman" w:eastAsia="Calibri" w:hAnsi="Times New Roman" w:cs="Times New Roman" w:hint="eastAsia"/>
          <w:b/>
          <w:bCs/>
          <w:szCs w:val="20"/>
        </w:rPr>
        <w:t>e</w:t>
      </w:r>
      <w:r>
        <w:rPr>
          <w:rFonts w:ascii="Times New Roman" w:eastAsia="Calibri" w:hAnsi="Times New Roman" w:cs="Times New Roman"/>
          <w:b/>
          <w:bCs/>
          <w:szCs w:val="20"/>
        </w:rPr>
        <w:t>ering Mentor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>
        <w:rPr>
          <w:rStyle w:val="fs13fw4"/>
          <w:rFonts w:ascii="Times New Roman" w:eastAsia="Calibri" w:hAnsi="Times New Roman" w:cs="Times New Roman"/>
          <w:szCs w:val="20"/>
        </w:rPr>
        <w:t>Los Angeles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 xml:space="preserve">, </w:t>
      </w:r>
      <w:r>
        <w:rPr>
          <w:rStyle w:val="fs13fw4overflow-hidden"/>
          <w:rFonts w:ascii="Times New Roman" w:eastAsia="Calibri" w:hAnsi="Times New Roman" w:cs="Times New Roman"/>
          <w:szCs w:val="20"/>
        </w:rPr>
        <w:t>CA</w:t>
      </w:r>
    </w:p>
    <w:p w14:paraId="796FB76E" w14:textId="77777777" w:rsidR="00725902" w:rsidRPr="00840DEB" w:rsidRDefault="00725902" w:rsidP="00725902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557FC8">
        <w:rPr>
          <w:rFonts w:ascii="Times New Roman" w:eastAsia="Calibri" w:hAnsi="Times New Roman" w:cs="Times New Roman"/>
          <w:szCs w:val="20"/>
        </w:rPr>
        <w:t>USC Viterbi School of Engineering</w:t>
      </w:r>
      <w:r w:rsidRPr="00840DEB">
        <w:rPr>
          <w:rFonts w:ascii="Times New Roman" w:eastAsia="Calibri" w:hAnsi="Times New Roman" w:cs="Times New Roman"/>
          <w:szCs w:val="20"/>
        </w:rPr>
        <w:t xml:space="preserve">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  <w:t xml:space="preserve"> </w:t>
      </w:r>
      <w:r>
        <w:rPr>
          <w:rFonts w:ascii="Times New Roman" w:eastAsia="Calibri" w:hAnsi="Times New Roman" w:cs="Times New Roman"/>
          <w:szCs w:val="20"/>
        </w:rPr>
        <w:t>January</w:t>
      </w:r>
      <w:r w:rsidRPr="00840DEB">
        <w:rPr>
          <w:rFonts w:ascii="Times New Roman" w:eastAsia="Calibri" w:hAnsi="Times New Roman" w:cs="Times New Roman"/>
          <w:szCs w:val="20"/>
        </w:rPr>
        <w:t xml:space="preserve"> 202</w:t>
      </w:r>
      <w:r>
        <w:rPr>
          <w:rFonts w:ascii="Times New Roman" w:eastAsia="Calibri" w:hAnsi="Times New Roman" w:cs="Times New Roman"/>
          <w:szCs w:val="20"/>
        </w:rPr>
        <w:t>6</w:t>
      </w:r>
      <w:r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>
        <w:rPr>
          <w:rFonts w:ascii="Times New Roman" w:eastAsia="Calibri" w:hAnsi="Times New Roman" w:cs="Times New Roman"/>
          <w:szCs w:val="20"/>
        </w:rPr>
        <w:t>Present</w:t>
      </w:r>
    </w:p>
    <w:p w14:paraId="4DDCFB82" w14:textId="41DD3F23" w:rsidR="00725902" w:rsidRPr="00840DEB" w:rsidRDefault="00725902" w:rsidP="00725902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725902">
        <w:rPr>
          <w:rFonts w:ascii="Times New Roman" w:eastAsia="Calibri" w:hAnsi="Times New Roman" w:cs="Times New Roman"/>
          <w:szCs w:val="20"/>
        </w:rPr>
        <w:t>Support women graduate students through peer mentoring, academic guidance, and discussions on navigating engineering graduate programs</w:t>
      </w:r>
    </w:p>
    <w:p w14:paraId="3C08350E" w14:textId="77777777" w:rsidR="00725902" w:rsidRPr="00840DEB" w:rsidRDefault="00725902" w:rsidP="00725902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r w:rsidRPr="00840DEB">
        <w:rPr>
          <w:rFonts w:ascii="Times New Roman" w:eastAsia="Calibri" w:hAnsi="Times New Roman" w:cs="Times New Roman"/>
          <w:sz w:val="14"/>
          <w:szCs w:val="14"/>
        </w:rPr>
        <w:t> </w:t>
      </w:r>
    </w:p>
    <w:p w14:paraId="2569F51C" w14:textId="44085CB7" w:rsidR="00557FC8" w:rsidRPr="00840DEB" w:rsidRDefault="00557FC8" w:rsidP="00557FC8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b/>
          <w:bCs/>
          <w:szCs w:val="20"/>
        </w:rPr>
        <w:t>Viterbi Graduate Mentor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>
        <w:rPr>
          <w:rStyle w:val="fs13fw4"/>
          <w:rFonts w:ascii="Times New Roman" w:eastAsia="Calibri" w:hAnsi="Times New Roman" w:cs="Times New Roman"/>
          <w:szCs w:val="20"/>
        </w:rPr>
        <w:t>Los Angeles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 xml:space="preserve">, </w:t>
      </w:r>
      <w:r>
        <w:rPr>
          <w:rStyle w:val="fs13fw4overflow-hidden"/>
          <w:rFonts w:ascii="Times New Roman" w:eastAsia="Calibri" w:hAnsi="Times New Roman" w:cs="Times New Roman"/>
          <w:szCs w:val="20"/>
        </w:rPr>
        <w:t>CA</w:t>
      </w:r>
    </w:p>
    <w:p w14:paraId="6CECF854" w14:textId="2536DB06" w:rsidR="00557FC8" w:rsidRPr="00840DEB" w:rsidRDefault="00557FC8" w:rsidP="00557FC8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557FC8">
        <w:rPr>
          <w:rFonts w:ascii="Times New Roman" w:eastAsia="Calibri" w:hAnsi="Times New Roman" w:cs="Times New Roman"/>
          <w:szCs w:val="20"/>
        </w:rPr>
        <w:t>USC Viterbi School of Engineering</w:t>
      </w:r>
      <w:r w:rsidRPr="00840DEB">
        <w:rPr>
          <w:rFonts w:ascii="Times New Roman" w:eastAsia="Calibri" w:hAnsi="Times New Roman" w:cs="Times New Roman"/>
          <w:szCs w:val="20"/>
        </w:rPr>
        <w:t xml:space="preserve">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  <w:t xml:space="preserve"> </w:t>
      </w:r>
      <w:r w:rsidRPr="00840DEB">
        <w:rPr>
          <w:rFonts w:ascii="Times New Roman" w:eastAsia="Calibri" w:hAnsi="Times New Roman" w:cs="Times New Roman"/>
          <w:szCs w:val="20"/>
        </w:rPr>
        <w:t>September 202</w:t>
      </w:r>
      <w:r>
        <w:rPr>
          <w:rFonts w:ascii="Times New Roman" w:eastAsia="Calibri" w:hAnsi="Times New Roman" w:cs="Times New Roman"/>
          <w:szCs w:val="20"/>
        </w:rPr>
        <w:t>5</w:t>
      </w:r>
      <w:r w:rsidR="000B1BDB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>
        <w:rPr>
          <w:rFonts w:ascii="Times New Roman" w:eastAsia="Calibri" w:hAnsi="Times New Roman" w:cs="Times New Roman"/>
          <w:szCs w:val="20"/>
        </w:rPr>
        <w:t>Present</w:t>
      </w:r>
    </w:p>
    <w:p w14:paraId="59FFA174" w14:textId="666BD060" w:rsidR="00557FC8" w:rsidRPr="00840DEB" w:rsidRDefault="00725902" w:rsidP="00557FC8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r w:rsidRPr="00725902">
        <w:rPr>
          <w:rFonts w:ascii="Times New Roman" w:eastAsia="Calibri" w:hAnsi="Times New Roman" w:cs="Times New Roman"/>
          <w:szCs w:val="20"/>
        </w:rPr>
        <w:t>Mentor incoming graduate students from diverse academic and cultural backgrounds on course planning, research involvement, and adjustment to graduate student life at USC</w:t>
      </w:r>
    </w:p>
    <w:p w14:paraId="50E8C406" w14:textId="77777777" w:rsidR="00646366" w:rsidRPr="00840DEB" w:rsidRDefault="00646366" w:rsidP="00646366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bookmarkStart w:id="31" w:name="_Hlk228964281"/>
      <w:r w:rsidRPr="00840DEB">
        <w:rPr>
          <w:rFonts w:ascii="Times New Roman" w:eastAsia="Calibri" w:hAnsi="Times New Roman" w:cs="Times New Roman"/>
          <w:sz w:val="14"/>
          <w:szCs w:val="14"/>
        </w:rPr>
        <w:t> </w:t>
      </w:r>
    </w:p>
    <w:p w14:paraId="38CEEA97" w14:textId="3551C9B0" w:rsidR="00117773" w:rsidRPr="00840DEB" w:rsidRDefault="00334E7F" w:rsidP="00117773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32" w:name="_Hlk228964370"/>
      <w:bookmarkEnd w:id="31"/>
      <w:r w:rsidRPr="00334E7F">
        <w:rPr>
          <w:rFonts w:ascii="Times New Roman" w:eastAsia="Calibri" w:hAnsi="Times New Roman" w:cs="Times New Roman"/>
          <w:b/>
          <w:bCs/>
          <w:szCs w:val="20"/>
        </w:rPr>
        <w:t>Instructional Assistant</w:t>
      </w:r>
      <w:r w:rsidR="00117773" w:rsidRPr="00840DEB">
        <w:rPr>
          <w:rFonts w:ascii="Times New Roman" w:eastAsia="Calibri" w:hAnsi="Times New Roman" w:cs="Times New Roman"/>
          <w:b/>
          <w:bCs/>
          <w:szCs w:val="20"/>
        </w:rPr>
        <w:t xml:space="preserve"> (Part-time)</w:t>
      </w:r>
      <w:r w:rsidR="00117773"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="00117773" w:rsidRPr="00840DEB">
        <w:rPr>
          <w:rStyle w:val="fs13fw4overflow-hidden"/>
          <w:rFonts w:ascii="Times New Roman" w:eastAsia="Calibri" w:hAnsi="Times New Roman" w:cs="Times New Roman"/>
          <w:szCs w:val="20"/>
        </w:rPr>
        <w:t>Seoul, South Korea</w:t>
      </w:r>
    </w:p>
    <w:p w14:paraId="6F480403" w14:textId="16FEEC86" w:rsidR="00117773" w:rsidRPr="00840DEB" w:rsidRDefault="00117773" w:rsidP="00117773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Scholar</w:t>
      </w:r>
      <w:r w:rsidR="00571068" w:rsidRPr="00840DEB">
        <w:rPr>
          <w:rFonts w:ascii="Times New Roman" w:eastAsia="Calibri" w:hAnsi="Times New Roman" w:cs="Times New Roman"/>
          <w:szCs w:val="20"/>
        </w:rPr>
        <w:t xml:space="preserve"> English – </w:t>
      </w:r>
      <w:r w:rsidR="00911933">
        <w:rPr>
          <w:rFonts w:ascii="Times New Roman" w:eastAsia="Calibri" w:hAnsi="Times New Roman" w:cs="Times New Roman"/>
          <w:szCs w:val="20"/>
        </w:rPr>
        <w:t>Private English Academy</w:t>
      </w:r>
      <w:r w:rsidR="00571068" w:rsidRPr="00840DEB">
        <w:rPr>
          <w:rFonts w:ascii="Times New Roman" w:eastAsia="Calibri" w:hAnsi="Times New Roman" w:cs="Times New Roman"/>
          <w:szCs w:val="20"/>
        </w:rPr>
        <w:t xml:space="preserve">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="00B6649D" w:rsidRPr="00840DEB">
        <w:rPr>
          <w:rStyle w:val="fs13fw4"/>
          <w:rFonts w:ascii="Times New Roman" w:eastAsia="Calibri" w:hAnsi="Times New Roman" w:cs="Times New Roman"/>
          <w:szCs w:val="20"/>
        </w:rPr>
        <w:t xml:space="preserve"> </w:t>
      </w:r>
      <w:r w:rsidRPr="00840DEB">
        <w:rPr>
          <w:rFonts w:ascii="Times New Roman" w:eastAsia="Calibri" w:hAnsi="Times New Roman" w:cs="Times New Roman"/>
          <w:szCs w:val="20"/>
        </w:rPr>
        <w:t>September 2023</w:t>
      </w:r>
      <w:r w:rsidR="000B1BDB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 w:rsidRPr="00840DEB">
        <w:rPr>
          <w:rFonts w:ascii="Times New Roman" w:eastAsia="Calibri" w:hAnsi="Times New Roman" w:cs="Times New Roman"/>
          <w:szCs w:val="20"/>
        </w:rPr>
        <w:t>May 2025</w:t>
      </w:r>
    </w:p>
    <w:p w14:paraId="6182BB51" w14:textId="77777777" w:rsidR="0067648B" w:rsidRDefault="0067648B" w:rsidP="00117773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bookmarkStart w:id="33" w:name="_Hlk208761414"/>
      <w:bookmarkEnd w:id="29"/>
      <w:r w:rsidRPr="0067648B">
        <w:rPr>
          <w:rFonts w:ascii="Times New Roman" w:eastAsia="Calibri" w:hAnsi="Times New Roman" w:cs="Times New Roman"/>
          <w:szCs w:val="20"/>
        </w:rPr>
        <w:t xml:space="preserve">Supported large-group English instruction at a private academy through grading, assignment review, instructional material preparation, curriculum revision, and student </w:t>
      </w:r>
      <w:proofErr w:type="spellStart"/>
      <w:r w:rsidRPr="0067648B">
        <w:rPr>
          <w:rFonts w:ascii="Times New Roman" w:eastAsia="Calibri" w:hAnsi="Times New Roman" w:cs="Times New Roman"/>
          <w:szCs w:val="20"/>
        </w:rPr>
        <w:t>communication</w:t>
      </w:r>
    </w:p>
    <w:p w14:paraId="6C10D351" w14:textId="7545C65F" w:rsidR="00725902" w:rsidRDefault="0067648B" w:rsidP="00117773">
      <w:pPr>
        <w:widowControl/>
        <w:numPr>
          <w:ilvl w:val="0"/>
          <w:numId w:val="54"/>
        </w:numPr>
        <w:wordWrap/>
        <w:autoSpaceDE/>
        <w:autoSpaceDN/>
        <w:spacing w:line="200" w:lineRule="atLeast"/>
        <w:ind w:left="375" w:hanging="385"/>
        <w:jc w:val="left"/>
        <w:rPr>
          <w:rFonts w:ascii="Times New Roman" w:eastAsia="Calibri" w:hAnsi="Times New Roman" w:cs="Times New Roman"/>
          <w:szCs w:val="20"/>
        </w:rPr>
      </w:pPr>
      <w:proofErr w:type="spellEnd"/>
      <w:r w:rsidRPr="0067648B">
        <w:rPr>
          <w:rFonts w:ascii="Times New Roman" w:eastAsia="Calibri" w:hAnsi="Times New Roman" w:cs="Times New Roman"/>
          <w:szCs w:val="20"/>
        </w:rPr>
        <w:t>Developed and maintained a custom GPT-based chatbot to streamline instructional workflows and support student-facing communication</w:t>
      </w:r>
    </w:p>
    <w:bookmarkEnd w:id="30"/>
    <w:bookmarkEnd w:id="32"/>
    <w:bookmarkEnd w:id="33"/>
    <w:p w14:paraId="031865DD" w14:textId="17697D14" w:rsidR="00117773" w:rsidRPr="00840DEB" w:rsidRDefault="00117773" w:rsidP="00117773">
      <w:pPr>
        <w:spacing w:line="140" w:lineRule="atLeast"/>
        <w:rPr>
          <w:rFonts w:ascii="Times New Roman" w:eastAsia="Calibri" w:hAnsi="Times New Roman" w:cs="Times New Roman"/>
          <w:sz w:val="14"/>
          <w:szCs w:val="14"/>
        </w:rPr>
      </w:pPr>
      <w:r w:rsidRPr="00840DEB">
        <w:rPr>
          <w:rFonts w:ascii="Times New Roman" w:eastAsia="Calibri" w:hAnsi="Times New Roman" w:cs="Times New Roman"/>
          <w:sz w:val="14"/>
          <w:szCs w:val="14"/>
        </w:rPr>
        <w:t> </w:t>
      </w:r>
    </w:p>
    <w:p w14:paraId="5A89D958" w14:textId="5D9B671E" w:rsidR="00C61496" w:rsidRPr="00840DEB" w:rsidRDefault="00C61496" w:rsidP="00C61496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b/>
          <w:bCs/>
          <w:szCs w:val="20"/>
        </w:rPr>
        <w:t>Volunteer Tutor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Seoul, South Korea</w:t>
      </w:r>
    </w:p>
    <w:p w14:paraId="7563FB6E" w14:textId="0756E3B9" w:rsidR="00C61496" w:rsidRPr="00840DEB" w:rsidRDefault="00571068" w:rsidP="00C61496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  <w:bookmarkStart w:id="34" w:name="_Hlk221372373"/>
      <w:proofErr w:type="spellStart"/>
      <w:r w:rsidRPr="00840DEB">
        <w:rPr>
          <w:rFonts w:ascii="Times New Roman" w:eastAsia="Calibri" w:hAnsi="Times New Roman" w:cs="Times New Roman"/>
          <w:szCs w:val="20"/>
        </w:rPr>
        <w:t>Neulhaerang</w:t>
      </w:r>
      <w:proofErr w:type="spellEnd"/>
      <w:r w:rsidRPr="00840DEB">
        <w:rPr>
          <w:rFonts w:ascii="Times New Roman" w:eastAsia="Calibri" w:hAnsi="Times New Roman" w:cs="Times New Roman"/>
          <w:szCs w:val="20"/>
        </w:rPr>
        <w:t xml:space="preserve"> School – </w:t>
      </w:r>
      <w:r w:rsidR="006E3608">
        <w:rPr>
          <w:rFonts w:ascii="Times New Roman" w:eastAsia="Calibri" w:hAnsi="Times New Roman" w:cs="Times New Roman"/>
          <w:szCs w:val="20"/>
        </w:rPr>
        <w:t>I</w:t>
      </w:r>
      <w:r w:rsidR="006E3608" w:rsidRPr="006E3608">
        <w:rPr>
          <w:rFonts w:ascii="Times New Roman" w:eastAsia="Calibri" w:hAnsi="Times New Roman" w:cs="Times New Roman"/>
          <w:szCs w:val="20"/>
        </w:rPr>
        <w:t>nter-University Volunteering Org</w:t>
      </w:r>
      <w:r w:rsidR="006E3608">
        <w:rPr>
          <w:rFonts w:ascii="Times New Roman" w:eastAsia="Calibri" w:hAnsi="Times New Roman" w:cs="Times New Roman" w:hint="eastAsia"/>
          <w:szCs w:val="20"/>
        </w:rPr>
        <w:t>.</w:t>
      </w:r>
      <w:r w:rsidR="006E3608" w:rsidRPr="006E3608">
        <w:rPr>
          <w:rFonts w:ascii="Times New Roman" w:eastAsia="Calibri" w:hAnsi="Times New Roman" w:cs="Times New Roman"/>
          <w:szCs w:val="20"/>
        </w:rPr>
        <w:t xml:space="preserve"> (Ewha W</w:t>
      </w:r>
      <w:r w:rsidR="006E3608">
        <w:rPr>
          <w:rFonts w:ascii="Times New Roman" w:eastAsia="Calibri" w:hAnsi="Times New Roman" w:cs="Times New Roman" w:hint="eastAsia"/>
          <w:szCs w:val="20"/>
        </w:rPr>
        <w:t>.</w:t>
      </w:r>
      <w:r w:rsidR="006E3608" w:rsidRPr="006E3608">
        <w:rPr>
          <w:rFonts w:ascii="Times New Roman" w:eastAsia="Calibri" w:hAnsi="Times New Roman" w:cs="Times New Roman"/>
          <w:szCs w:val="20"/>
        </w:rPr>
        <w:t xml:space="preserve"> Univ</w:t>
      </w:r>
      <w:r w:rsidR="006E3608">
        <w:rPr>
          <w:rFonts w:ascii="Times New Roman" w:eastAsia="Calibri" w:hAnsi="Times New Roman" w:cs="Times New Roman" w:hint="eastAsia"/>
          <w:szCs w:val="20"/>
        </w:rPr>
        <w:t>.</w:t>
      </w:r>
      <w:r w:rsidR="006E3608" w:rsidRPr="006E3608">
        <w:rPr>
          <w:rFonts w:ascii="Times New Roman" w:eastAsia="Calibri" w:hAnsi="Times New Roman" w:cs="Times New Roman"/>
          <w:szCs w:val="20"/>
        </w:rPr>
        <w:t xml:space="preserve"> &amp; </w:t>
      </w:r>
      <w:r w:rsidR="006E3608">
        <w:rPr>
          <w:rFonts w:ascii="Times New Roman" w:eastAsia="Calibri" w:hAnsi="Times New Roman" w:cs="Times New Roman"/>
          <w:szCs w:val="20"/>
        </w:rPr>
        <w:t>SNU</w:t>
      </w:r>
      <w:r w:rsidR="006E3608" w:rsidRPr="006E3608">
        <w:rPr>
          <w:rFonts w:ascii="Times New Roman" w:eastAsia="Calibri" w:hAnsi="Times New Roman" w:cs="Times New Roman"/>
          <w:szCs w:val="20"/>
        </w:rPr>
        <w:t>)</w:t>
      </w:r>
      <w:r w:rsidRPr="00840DEB">
        <w:rPr>
          <w:rFonts w:ascii="Times New Roman" w:eastAsia="Calibri" w:hAnsi="Times New Roman" w:cs="Times New Roman"/>
          <w:szCs w:val="20"/>
        </w:rPr>
        <w:t xml:space="preserve"> </w:t>
      </w:r>
      <w:r w:rsidR="00C61496"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="00B6649D" w:rsidRPr="00840DEB">
        <w:rPr>
          <w:rStyle w:val="fs13fw4"/>
          <w:rFonts w:ascii="Times New Roman" w:eastAsia="Calibri" w:hAnsi="Times New Roman" w:cs="Times New Roman"/>
          <w:szCs w:val="20"/>
        </w:rPr>
        <w:t xml:space="preserve"> </w:t>
      </w:r>
      <w:r w:rsidR="00C61496" w:rsidRPr="00840DEB">
        <w:rPr>
          <w:rStyle w:val="fs13fw4overflow-hidden"/>
          <w:rFonts w:ascii="Times New Roman" w:eastAsia="Calibri" w:hAnsi="Times New Roman" w:cs="Times New Roman"/>
          <w:szCs w:val="20"/>
        </w:rPr>
        <w:t>March 2021</w:t>
      </w:r>
      <w:r w:rsidR="000B1BDB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 w:rsidR="00C61496" w:rsidRPr="00840DEB">
        <w:rPr>
          <w:rStyle w:val="fs13fw4overflow-hidden"/>
          <w:rFonts w:ascii="Times New Roman" w:eastAsia="Calibri" w:hAnsi="Times New Roman" w:cs="Times New Roman"/>
          <w:szCs w:val="20"/>
        </w:rPr>
        <w:t>December 2021</w:t>
      </w:r>
    </w:p>
    <w:bookmarkEnd w:id="34"/>
    <w:p w14:paraId="30841172" w14:textId="6E842130" w:rsidR="00117773" w:rsidRPr="00551A70" w:rsidRDefault="00725902" w:rsidP="00FD657E">
      <w:pPr>
        <w:widowControl/>
        <w:numPr>
          <w:ilvl w:val="0"/>
          <w:numId w:val="54"/>
        </w:numPr>
        <w:wordWrap/>
        <w:autoSpaceDE/>
        <w:autoSpaceDN/>
        <w:spacing w:line="276" w:lineRule="auto"/>
        <w:ind w:left="375" w:hanging="385"/>
        <w:jc w:val="left"/>
        <w:rPr>
          <w:rFonts w:ascii="Times New Roman" w:eastAsia="Malgun Gothic" w:hAnsi="Times New Roman" w:cs="Times New Roman"/>
          <w:szCs w:val="20"/>
        </w:rPr>
      </w:pPr>
      <w:r w:rsidRPr="00725902">
        <w:rPr>
          <w:rFonts w:ascii="Times New Roman" w:eastAsia="Calibri" w:hAnsi="Times New Roman" w:cs="Times New Roman"/>
          <w:szCs w:val="20"/>
        </w:rPr>
        <w:t>Designed accessible learning materials and taught weekly computer literacy classes for elementary students through an inter-university volunteer education program</w:t>
      </w:r>
    </w:p>
    <w:p w14:paraId="48750378" w14:textId="77777777" w:rsidR="00551A70" w:rsidRPr="00551A70" w:rsidRDefault="00551A70" w:rsidP="00551A70">
      <w:pPr>
        <w:widowControl/>
        <w:wordWrap/>
        <w:autoSpaceDE/>
        <w:autoSpaceDN/>
        <w:spacing w:line="276" w:lineRule="auto"/>
        <w:ind w:left="-10"/>
        <w:jc w:val="left"/>
        <w:rPr>
          <w:rFonts w:ascii="Times New Roman" w:eastAsia="Malgun Gothic" w:hAnsi="Times New Roman" w:cs="Times New Roman"/>
          <w:szCs w:val="20"/>
        </w:rPr>
      </w:pPr>
    </w:p>
    <w:p w14:paraId="1C411BDA" w14:textId="64C047DF" w:rsidR="00DC29F7" w:rsidRPr="00840DEB" w:rsidRDefault="00DC29F7" w:rsidP="00DC29F7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eastAsia="Malgun Gothic" w:hAnsi="Times New Roman" w:cs="Times New Roman"/>
          <w:b/>
          <w:bCs/>
          <w:sz w:val="24"/>
          <w:szCs w:val="24"/>
        </w:rPr>
      </w:pPr>
      <w:bookmarkStart w:id="35" w:name="_Hlk208665784"/>
      <w:r w:rsidRPr="00840DEB"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  <w:t>HONORS &amp; AWARDS</w:t>
      </w:r>
    </w:p>
    <w:p w14:paraId="08D63C23" w14:textId="23BD71BC" w:rsidR="00DC29F7" w:rsidRPr="00840DEB" w:rsidRDefault="00DC29F7" w:rsidP="00DC29F7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bookmarkStart w:id="36" w:name="_Hlk208665662"/>
      <w:bookmarkEnd w:id="35"/>
      <w:r w:rsidRPr="00840DEB">
        <w:rPr>
          <w:rFonts w:ascii="Times New Roman" w:eastAsia="Calibri" w:hAnsi="Times New Roman" w:cs="Times New Roman"/>
          <w:szCs w:val="20"/>
        </w:rPr>
        <w:t>National Scholarship for Science and Engineering, KOSAF (Full tuition</w:t>
      </w:r>
      <w:r w:rsidR="00495C29" w:rsidRPr="00840DEB">
        <w:rPr>
          <w:rFonts w:ascii="Times New Roman" w:eastAsia="Calibri" w:hAnsi="Times New Roman" w:cs="Times New Roman"/>
          <w:szCs w:val="20"/>
        </w:rPr>
        <w:t xml:space="preserve"> scholarship</w:t>
      </w:r>
      <w:r w:rsidRPr="00840DEB">
        <w:rPr>
          <w:rFonts w:ascii="Times New Roman" w:eastAsia="Calibri" w:hAnsi="Times New Roman" w:cs="Times New Roman"/>
          <w:szCs w:val="20"/>
        </w:rPr>
        <w:t xml:space="preserve">, </w:t>
      </w:r>
      <w:r w:rsidR="00495C29" w:rsidRPr="00840DEB">
        <w:rPr>
          <w:rFonts w:ascii="Times New Roman" w:eastAsia="Calibri" w:hAnsi="Times New Roman" w:cs="Times New Roman"/>
          <w:szCs w:val="20"/>
        </w:rPr>
        <w:t>2 years</w:t>
      </w:r>
      <w:r w:rsidRPr="00840DEB">
        <w:rPr>
          <w:rFonts w:ascii="Times New Roman" w:eastAsia="Calibri" w:hAnsi="Times New Roman" w:cs="Times New Roman"/>
          <w:szCs w:val="20"/>
        </w:rPr>
        <w:t>)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2022</w:t>
      </w:r>
      <w:r w:rsidR="00ED7F10"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2024</w:t>
      </w:r>
    </w:p>
    <w:bookmarkEnd w:id="36"/>
    <w:p w14:paraId="64666566" w14:textId="07B7CBD0" w:rsidR="00DC29F7" w:rsidRPr="00840DEB" w:rsidRDefault="00DC29F7" w:rsidP="00DC29F7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 xml:space="preserve">Capstone Project Merit Award, Ewha </w:t>
      </w:r>
      <w:proofErr w:type="spellStart"/>
      <w:r w:rsidRPr="00840DEB">
        <w:rPr>
          <w:rFonts w:ascii="Times New Roman" w:eastAsia="Calibri" w:hAnsi="Times New Roman" w:cs="Times New Roman"/>
          <w:szCs w:val="20"/>
        </w:rPr>
        <w:t>Womans</w:t>
      </w:r>
      <w:proofErr w:type="spellEnd"/>
      <w:r w:rsidRPr="00840DEB">
        <w:rPr>
          <w:rFonts w:ascii="Times New Roman" w:eastAsia="Calibri" w:hAnsi="Times New Roman" w:cs="Times New Roman"/>
          <w:szCs w:val="20"/>
        </w:rPr>
        <w:t xml:space="preserve"> University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2024</w:t>
      </w:r>
    </w:p>
    <w:p w14:paraId="67590CD7" w14:textId="2E66F018" w:rsidR="0046086C" w:rsidRPr="00840DEB" w:rsidRDefault="0046086C" w:rsidP="0046086C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Individual Best Award, SK Telecom FLY AI Program (run by South Korea’s largest telecom company)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2025</w:t>
      </w:r>
    </w:p>
    <w:p w14:paraId="1D983CF6" w14:textId="4BA91D82" w:rsidR="0046086C" w:rsidRDefault="0046086C" w:rsidP="0046086C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Outstanding Project Award, SK Telecom FLY AI Program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2025</w:t>
      </w:r>
    </w:p>
    <w:p w14:paraId="2F735CA5" w14:textId="77777777" w:rsidR="007477C6" w:rsidRPr="00840DEB" w:rsidRDefault="007477C6" w:rsidP="007477C6">
      <w:pPr>
        <w:tabs>
          <w:tab w:val="right" w:pos="10800"/>
        </w:tabs>
        <w:spacing w:line="200" w:lineRule="atLeast"/>
        <w:rPr>
          <w:rStyle w:val="fs13fw4overflow-hidden"/>
          <w:rFonts w:ascii="Times New Roman" w:eastAsia="Calibri" w:hAnsi="Times New Roman" w:cs="Times New Roman"/>
          <w:szCs w:val="20"/>
        </w:rPr>
      </w:pPr>
      <w:bookmarkStart w:id="37" w:name="_Hlk208665771"/>
      <w:r w:rsidRPr="00840DEB">
        <w:rPr>
          <w:rFonts w:ascii="Times New Roman" w:eastAsia="Calibri" w:hAnsi="Times New Roman" w:cs="Times New Roman"/>
          <w:szCs w:val="20"/>
        </w:rPr>
        <w:t xml:space="preserve">Honors Scholarship, Ewha </w:t>
      </w:r>
      <w:proofErr w:type="spellStart"/>
      <w:r w:rsidRPr="00840DEB">
        <w:rPr>
          <w:rFonts w:ascii="Times New Roman" w:eastAsia="Calibri" w:hAnsi="Times New Roman" w:cs="Times New Roman"/>
          <w:szCs w:val="20"/>
        </w:rPr>
        <w:t>Womans</w:t>
      </w:r>
      <w:proofErr w:type="spellEnd"/>
      <w:r w:rsidRPr="00840DEB">
        <w:rPr>
          <w:rFonts w:ascii="Times New Roman" w:eastAsia="Calibri" w:hAnsi="Times New Roman" w:cs="Times New Roman"/>
          <w:szCs w:val="20"/>
        </w:rPr>
        <w:t xml:space="preserve"> University (Awarded 4 times)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2020</w:t>
      </w:r>
      <w:r w:rsidRPr="00840DEB">
        <w:rPr>
          <w:rFonts w:ascii="Times New Roman" w:eastAsia="Calibri" w:hAnsi="Times New Roman" w:cs="Times New Roman"/>
          <w:bCs/>
          <w:szCs w:val="20"/>
        </w:rPr>
        <w:t xml:space="preserve"> – </w:t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2024</w:t>
      </w:r>
    </w:p>
    <w:bookmarkEnd w:id="37"/>
    <w:p w14:paraId="77B60133" w14:textId="77777777" w:rsidR="007477C6" w:rsidRPr="00840DEB" w:rsidRDefault="007477C6" w:rsidP="007477C6">
      <w:pPr>
        <w:tabs>
          <w:tab w:val="right" w:pos="10800"/>
        </w:tabs>
        <w:spacing w:line="200" w:lineRule="atLeast"/>
        <w:rPr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 xml:space="preserve">International Study Scholarship, Ewha </w:t>
      </w:r>
      <w:proofErr w:type="spellStart"/>
      <w:r w:rsidRPr="00840DEB">
        <w:rPr>
          <w:rFonts w:ascii="Times New Roman" w:eastAsia="Calibri" w:hAnsi="Times New Roman" w:cs="Times New Roman"/>
          <w:szCs w:val="20"/>
        </w:rPr>
        <w:t>Womans</w:t>
      </w:r>
      <w:proofErr w:type="spellEnd"/>
      <w:r w:rsidRPr="00840DEB">
        <w:rPr>
          <w:rFonts w:ascii="Times New Roman" w:eastAsia="Calibri" w:hAnsi="Times New Roman" w:cs="Times New Roman"/>
          <w:szCs w:val="20"/>
        </w:rPr>
        <w:t xml:space="preserve"> University </w:t>
      </w:r>
      <w:r w:rsidRPr="00840DEB">
        <w:rPr>
          <w:rStyle w:val="fs13fw4"/>
          <w:rFonts w:ascii="Times New Roman" w:eastAsia="Calibri" w:hAnsi="Times New Roman" w:cs="Times New Roman"/>
          <w:szCs w:val="20"/>
        </w:rPr>
        <w:tab/>
      </w:r>
      <w:r w:rsidRPr="00840DEB">
        <w:rPr>
          <w:rStyle w:val="fs13fw4overflow-hidden"/>
          <w:rFonts w:ascii="Times New Roman" w:eastAsia="Calibri" w:hAnsi="Times New Roman" w:cs="Times New Roman"/>
          <w:szCs w:val="20"/>
        </w:rPr>
        <w:t>2022</w:t>
      </w:r>
    </w:p>
    <w:p w14:paraId="755CBFB2" w14:textId="77777777" w:rsidR="00DC29F7" w:rsidRPr="00840DEB" w:rsidRDefault="00DC29F7" w:rsidP="00DC29F7">
      <w:pPr>
        <w:tabs>
          <w:tab w:val="right" w:pos="10800"/>
        </w:tabs>
        <w:spacing w:line="200" w:lineRule="atLeast"/>
        <w:rPr>
          <w:rStyle w:val="fs13fw4"/>
          <w:rFonts w:ascii="Times New Roman" w:eastAsia="Calibri" w:hAnsi="Times New Roman" w:cs="Times New Roman"/>
          <w:szCs w:val="20"/>
        </w:rPr>
      </w:pPr>
    </w:p>
    <w:p w14:paraId="283579BB" w14:textId="2E28045B" w:rsidR="002E6F6B" w:rsidRPr="00840DEB" w:rsidRDefault="002E6F6B" w:rsidP="002E6F6B">
      <w:pPr>
        <w:pBdr>
          <w:bottom w:val="single" w:sz="6" w:space="0" w:color="000000"/>
        </w:pBdr>
        <w:spacing w:line="200" w:lineRule="atLeast"/>
        <w:rPr>
          <w:rStyle w:val="fs13fw6overflow-hidden"/>
          <w:rFonts w:ascii="Times New Roman" w:eastAsia="Malgun Gothic" w:hAnsi="Times New Roman" w:cs="Times New Roman"/>
          <w:b/>
          <w:bCs/>
          <w:sz w:val="24"/>
          <w:szCs w:val="24"/>
        </w:rPr>
      </w:pPr>
      <w:r w:rsidRPr="00840DEB">
        <w:rPr>
          <w:rStyle w:val="fs13fw6overflow-hidden"/>
          <w:rFonts w:ascii="Times New Roman" w:eastAsia="Calibri" w:hAnsi="Times New Roman" w:cs="Times New Roman"/>
          <w:b/>
          <w:bCs/>
          <w:sz w:val="24"/>
          <w:szCs w:val="24"/>
        </w:rPr>
        <w:t>TECHNICAL SKILLS</w:t>
      </w:r>
    </w:p>
    <w:p w14:paraId="5EC75F23" w14:textId="57AF9F65" w:rsidR="002E6F6B" w:rsidRPr="007477C6" w:rsidRDefault="002E6F6B" w:rsidP="002E6F6B">
      <w:pPr>
        <w:tabs>
          <w:tab w:val="right" w:pos="10800"/>
        </w:tabs>
        <w:spacing w:line="200" w:lineRule="atLeast"/>
        <w:rPr>
          <w:rFonts w:ascii="Malgun Gothic" w:eastAsia="Malgun Gothic" w:hAnsi="Malgun Gothic" w:cs="Malgun Gothic" w:hint="eastAsia"/>
          <w:szCs w:val="20"/>
        </w:rPr>
      </w:pPr>
      <w:bookmarkStart w:id="38" w:name="_Hlk208359773"/>
      <w:r w:rsidRPr="00840DEB">
        <w:rPr>
          <w:rFonts w:ascii="Times New Roman" w:eastAsia="Calibri" w:hAnsi="Times New Roman" w:cs="Times New Roman"/>
          <w:szCs w:val="20"/>
        </w:rPr>
        <w:t>AI/ML: PyTorch, TensorFlow, Scikit-learn, Keras, OpenCV</w:t>
      </w:r>
      <w:r w:rsidR="007477C6">
        <w:rPr>
          <w:rFonts w:ascii="Times New Roman" w:eastAsia="Calibri" w:hAnsi="Times New Roman" w:cs="Times New Roman" w:hint="eastAsia"/>
          <w:szCs w:val="20"/>
        </w:rPr>
        <w:t xml:space="preserve">, </w:t>
      </w:r>
      <w:r w:rsidR="007477C6">
        <w:rPr>
          <w:rFonts w:ascii="Times New Roman" w:eastAsia="Calibri" w:hAnsi="Times New Roman" w:cs="Times New Roman"/>
          <w:szCs w:val="20"/>
        </w:rPr>
        <w:t>Hugging Face</w:t>
      </w:r>
      <w:r w:rsidR="0067648B">
        <w:rPr>
          <w:rFonts w:ascii="Times New Roman" w:eastAsia="Calibri" w:hAnsi="Times New Roman" w:cs="Times New Roman"/>
          <w:szCs w:val="20"/>
        </w:rPr>
        <w:t xml:space="preserve"> </w:t>
      </w:r>
      <w:r w:rsidR="007477C6">
        <w:rPr>
          <w:rFonts w:ascii="Times New Roman" w:eastAsia="Calibri" w:hAnsi="Times New Roman" w:cs="Times New Roman"/>
          <w:szCs w:val="20"/>
        </w:rPr>
        <w:t xml:space="preserve">Transformers, </w:t>
      </w:r>
      <w:proofErr w:type="spellStart"/>
      <w:r w:rsidR="007477C6">
        <w:rPr>
          <w:rFonts w:ascii="Times New Roman" w:eastAsia="Calibri" w:hAnsi="Times New Roman" w:cs="Times New Roman"/>
          <w:szCs w:val="20"/>
        </w:rPr>
        <w:t>LoRA</w:t>
      </w:r>
      <w:proofErr w:type="spellEnd"/>
      <w:r w:rsidR="007477C6">
        <w:rPr>
          <w:rFonts w:ascii="Times New Roman" w:eastAsia="Calibri" w:hAnsi="Times New Roman" w:cs="Times New Roman"/>
          <w:szCs w:val="20"/>
        </w:rPr>
        <w:t>/</w:t>
      </w:r>
      <w:proofErr w:type="spellStart"/>
      <w:r w:rsidR="007477C6">
        <w:rPr>
          <w:rFonts w:ascii="Times New Roman" w:eastAsia="Calibri" w:hAnsi="Times New Roman" w:cs="Times New Roman"/>
          <w:szCs w:val="20"/>
        </w:rPr>
        <w:t>QLoRA</w:t>
      </w:r>
      <w:proofErr w:type="spellEnd"/>
      <w:r w:rsidR="007477C6">
        <w:rPr>
          <w:rFonts w:ascii="Times New Roman" w:eastAsia="Calibri" w:hAnsi="Times New Roman" w:cs="Times New Roman"/>
          <w:szCs w:val="20"/>
        </w:rPr>
        <w:t>, BLIP, Whisper</w:t>
      </w:r>
    </w:p>
    <w:p w14:paraId="5555E596" w14:textId="7BA5414A" w:rsidR="007477C6" w:rsidRDefault="007477C6" w:rsidP="002E6F6B">
      <w:pPr>
        <w:tabs>
          <w:tab w:val="right" w:pos="10800"/>
        </w:tabs>
        <w:spacing w:line="200" w:lineRule="atLeast"/>
        <w:rPr>
          <w:rFonts w:ascii="Times New Roman" w:eastAsia="Calibri" w:hAnsi="Times New Roman" w:cs="Times New Roman"/>
          <w:szCs w:val="20"/>
        </w:rPr>
      </w:pPr>
      <w:bookmarkStart w:id="39" w:name="_Hlk208359754"/>
      <w:r>
        <w:rPr>
          <w:rFonts w:ascii="Times New Roman" w:eastAsia="Calibri" w:hAnsi="Times New Roman" w:cs="Times New Roman"/>
          <w:szCs w:val="20"/>
        </w:rPr>
        <w:t>Research &amp; Data: NumPy, Pandas, Tableau, model evaluation, prompt formulation, dataset preprocessing, experimental analysis</w:t>
      </w:r>
    </w:p>
    <w:p w14:paraId="569DB985" w14:textId="22D09BE3" w:rsidR="007477C6" w:rsidRDefault="007477C6" w:rsidP="002E6F6B">
      <w:pPr>
        <w:tabs>
          <w:tab w:val="right" w:pos="10800"/>
        </w:tabs>
        <w:spacing w:line="200" w:lineRule="atLeast"/>
        <w:rPr>
          <w:rFonts w:ascii="Times New Roman" w:eastAsia="Calibri" w:hAnsi="Times New Roman" w:cs="Times New Roman" w:hint="eastAsia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Languages: Python, Java, C, C#, SQL, JavaScript/TypeScript</w:t>
      </w:r>
      <w:r>
        <w:rPr>
          <w:rFonts w:ascii="Times New Roman" w:eastAsia="Calibri" w:hAnsi="Times New Roman" w:cs="Times New Roman"/>
          <w:szCs w:val="20"/>
        </w:rPr>
        <w:t>, HTML/CSS</w:t>
      </w:r>
    </w:p>
    <w:p w14:paraId="2199BA0E" w14:textId="1B1FAF11" w:rsidR="002E6F6B" w:rsidRPr="00840DEB" w:rsidRDefault="002E6F6B" w:rsidP="002E6F6B">
      <w:pPr>
        <w:tabs>
          <w:tab w:val="right" w:pos="10800"/>
        </w:tabs>
        <w:spacing w:line="200" w:lineRule="atLeast"/>
        <w:rPr>
          <w:rFonts w:ascii="Times New Roman" w:eastAsia="Calibri" w:hAnsi="Times New Roman" w:cs="Times New Roman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Backend</w:t>
      </w:r>
      <w:r w:rsidR="007477C6">
        <w:rPr>
          <w:rFonts w:ascii="Times New Roman" w:eastAsia="Calibri" w:hAnsi="Times New Roman" w:cs="Times New Roman"/>
          <w:szCs w:val="20"/>
        </w:rPr>
        <w:t xml:space="preserve"> &amp; ML Systems</w:t>
      </w:r>
      <w:r w:rsidRPr="00840DEB">
        <w:rPr>
          <w:rFonts w:ascii="Times New Roman" w:eastAsia="Calibri" w:hAnsi="Times New Roman" w:cs="Times New Roman"/>
          <w:szCs w:val="20"/>
        </w:rPr>
        <w:t>: FastAPI, Django, Express, Spring, React,</w:t>
      </w:r>
      <w:r w:rsidR="007477C6">
        <w:rPr>
          <w:rFonts w:ascii="Times New Roman" w:eastAsia="Calibri" w:hAnsi="Times New Roman" w:cs="Times New Roman"/>
          <w:szCs w:val="20"/>
        </w:rPr>
        <w:t xml:space="preserve"> React Native, </w:t>
      </w:r>
      <w:proofErr w:type="spellStart"/>
      <w:r w:rsidR="007477C6">
        <w:rPr>
          <w:rFonts w:ascii="Times New Roman" w:eastAsia="Calibri" w:hAnsi="Times New Roman" w:cs="Times New Roman"/>
          <w:szCs w:val="20"/>
        </w:rPr>
        <w:t>Gradio</w:t>
      </w:r>
      <w:proofErr w:type="spellEnd"/>
      <w:r w:rsidR="007477C6">
        <w:rPr>
          <w:rFonts w:ascii="Times New Roman" w:eastAsia="Calibri" w:hAnsi="Times New Roman" w:cs="Times New Roman"/>
          <w:szCs w:val="20"/>
        </w:rPr>
        <w:t>, REST APIs</w:t>
      </w:r>
    </w:p>
    <w:p w14:paraId="21836AA1" w14:textId="440442BA" w:rsidR="002E6F6B" w:rsidRPr="00840DEB" w:rsidRDefault="002E6F6B" w:rsidP="002E6F6B">
      <w:pPr>
        <w:tabs>
          <w:tab w:val="right" w:pos="10800"/>
        </w:tabs>
        <w:spacing w:line="200" w:lineRule="atLeast"/>
        <w:rPr>
          <w:rFonts w:ascii="Times New Roman" w:eastAsia="Calibri" w:hAnsi="Times New Roman" w:cs="Times New Roman"/>
          <w:szCs w:val="20"/>
        </w:rPr>
      </w:pPr>
      <w:bookmarkStart w:id="40" w:name="_Hlk208358289"/>
      <w:bookmarkEnd w:id="39"/>
      <w:r w:rsidRPr="00840DEB">
        <w:rPr>
          <w:rFonts w:ascii="Times New Roman" w:eastAsia="Calibri" w:hAnsi="Times New Roman" w:cs="Times New Roman"/>
          <w:szCs w:val="20"/>
        </w:rPr>
        <w:t>Cloud &amp; DevOps: AWS, MS Azure, Docker, Git, Git</w:t>
      </w:r>
      <w:r w:rsidR="001B5B2A">
        <w:rPr>
          <w:rFonts w:ascii="Times New Roman" w:eastAsia="Calibri" w:hAnsi="Times New Roman" w:cs="Times New Roman"/>
          <w:szCs w:val="20"/>
        </w:rPr>
        <w:t>H</w:t>
      </w:r>
      <w:r w:rsidRPr="00840DEB">
        <w:rPr>
          <w:rFonts w:ascii="Times New Roman" w:eastAsia="Calibri" w:hAnsi="Times New Roman" w:cs="Times New Roman"/>
          <w:szCs w:val="20"/>
        </w:rPr>
        <w:t>ub Actions</w:t>
      </w:r>
      <w:r w:rsidR="007477C6">
        <w:rPr>
          <w:rFonts w:ascii="Times New Roman" w:eastAsia="Calibri" w:hAnsi="Times New Roman" w:cs="Times New Roman"/>
          <w:szCs w:val="20"/>
        </w:rPr>
        <w:t>, CI/CD</w:t>
      </w:r>
    </w:p>
    <w:bookmarkEnd w:id="40"/>
    <w:p w14:paraId="425511E7" w14:textId="4E1FF3F5" w:rsidR="007C69B9" w:rsidRPr="00840DEB" w:rsidRDefault="002E6F6B" w:rsidP="00453197">
      <w:pPr>
        <w:tabs>
          <w:tab w:val="right" w:pos="10800"/>
        </w:tabs>
        <w:spacing w:line="200" w:lineRule="atLeast"/>
        <w:rPr>
          <w:rFonts w:ascii="Times New Roman" w:eastAsia="Calibri" w:hAnsi="Times New Roman" w:cs="Times New Roman" w:hint="eastAsia"/>
          <w:szCs w:val="20"/>
        </w:rPr>
      </w:pPr>
      <w:r w:rsidRPr="00840DEB">
        <w:rPr>
          <w:rFonts w:ascii="Times New Roman" w:eastAsia="Calibri" w:hAnsi="Times New Roman" w:cs="Times New Roman"/>
          <w:szCs w:val="20"/>
        </w:rPr>
        <w:t>Databases: MySQL,</w:t>
      </w:r>
      <w:r w:rsidR="007477C6" w:rsidRPr="007477C6">
        <w:rPr>
          <w:rFonts w:ascii="Times New Roman" w:eastAsia="Calibri" w:hAnsi="Times New Roman" w:cs="Times New Roman"/>
          <w:szCs w:val="20"/>
        </w:rPr>
        <w:t xml:space="preserve"> </w:t>
      </w:r>
      <w:r w:rsidR="007477C6">
        <w:rPr>
          <w:rFonts w:ascii="Times New Roman" w:eastAsia="Calibri" w:hAnsi="Times New Roman" w:cs="Times New Roman"/>
          <w:szCs w:val="20"/>
        </w:rPr>
        <w:t>MongoDB</w:t>
      </w:r>
      <w:r w:rsidR="007477C6">
        <w:rPr>
          <w:rFonts w:ascii="Times New Roman" w:eastAsia="Calibri" w:hAnsi="Times New Roman" w:cs="Times New Roman"/>
          <w:szCs w:val="20"/>
        </w:rPr>
        <w:t>,</w:t>
      </w:r>
      <w:r w:rsidRPr="00840DEB">
        <w:rPr>
          <w:rFonts w:ascii="Times New Roman" w:eastAsia="Calibri" w:hAnsi="Times New Roman" w:cs="Times New Roman"/>
          <w:szCs w:val="20"/>
        </w:rPr>
        <w:t xml:space="preserve"> MariaDB, </w:t>
      </w:r>
      <w:bookmarkEnd w:id="24"/>
      <w:bookmarkEnd w:id="38"/>
      <w:r w:rsidR="007477C6">
        <w:rPr>
          <w:rFonts w:ascii="Times New Roman" w:eastAsia="Calibri" w:hAnsi="Times New Roman" w:cs="Times New Roman"/>
          <w:szCs w:val="20"/>
        </w:rPr>
        <w:t>SQLite</w:t>
      </w:r>
      <w:bookmarkEnd w:id="0"/>
    </w:p>
    <w:sectPr w:rsidR="007C69B9" w:rsidRPr="00840DEB" w:rsidSect="00AE28B8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1A1A" w14:textId="77777777" w:rsidR="0099509D" w:rsidRDefault="0099509D" w:rsidP="004644F1">
      <w:r>
        <w:separator/>
      </w:r>
    </w:p>
  </w:endnote>
  <w:endnote w:type="continuationSeparator" w:id="0">
    <w:p w14:paraId="596FEB54" w14:textId="77777777" w:rsidR="0099509D" w:rsidRDefault="0099509D" w:rsidP="0046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컴바탕">
    <w:altName w:val="Batang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B54F" w14:textId="77777777" w:rsidR="0099509D" w:rsidRDefault="0099509D" w:rsidP="004644F1">
      <w:r>
        <w:separator/>
      </w:r>
    </w:p>
  </w:footnote>
  <w:footnote w:type="continuationSeparator" w:id="0">
    <w:p w14:paraId="6708EB3C" w14:textId="77777777" w:rsidR="0099509D" w:rsidRDefault="0099509D" w:rsidP="00464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A2065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182B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74C7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A07C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4262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E4F2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5E1E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3000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8CF7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3782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8CC4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DA0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FC02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A84B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EE46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3A89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8E7F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4E34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DBC26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0AFF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54F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6493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62DC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C63F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787F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E4AA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0E52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20656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A8BD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2A8F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4A5A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8E74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AA3F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F84C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3EC9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9C8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A242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ACF6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421B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F2FD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F6BE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0AC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5C69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E6D4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8EB5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F5CA77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E910A56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E3A649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5AEB69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61A01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812E5F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F22F7F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F28101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A50870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0000009"/>
    <w:multiLevelType w:val="hybridMultilevel"/>
    <w:tmpl w:val="00000009"/>
    <w:lvl w:ilvl="0" w:tplc="3BAE0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4CFB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0667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A271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4E26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DA84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2AF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CC55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CAED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98039F"/>
    <w:multiLevelType w:val="hybridMultilevel"/>
    <w:tmpl w:val="2E34D698"/>
    <w:lvl w:ilvl="0" w:tplc="972855E6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8" w15:restartNumberingAfterBreak="0">
    <w:nsid w:val="02262362"/>
    <w:multiLevelType w:val="multilevel"/>
    <w:tmpl w:val="61F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462CD"/>
    <w:multiLevelType w:val="multilevel"/>
    <w:tmpl w:val="4F7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D6E1B"/>
    <w:multiLevelType w:val="multilevel"/>
    <w:tmpl w:val="C4E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13BF4"/>
    <w:multiLevelType w:val="multilevel"/>
    <w:tmpl w:val="62E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53CF4"/>
    <w:multiLevelType w:val="hybridMultilevel"/>
    <w:tmpl w:val="B3D462F8"/>
    <w:lvl w:ilvl="0" w:tplc="972855E6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  <w:sz w:val="10"/>
      </w:rPr>
    </w:lvl>
    <w:lvl w:ilvl="1" w:tplc="1F182486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  <w:sz w:val="14"/>
        <w:szCs w:val="16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3" w15:restartNumberingAfterBreak="0">
    <w:nsid w:val="0A5A4202"/>
    <w:multiLevelType w:val="multilevel"/>
    <w:tmpl w:val="21D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57F79"/>
    <w:multiLevelType w:val="hybridMultilevel"/>
    <w:tmpl w:val="EF0C55F2"/>
    <w:lvl w:ilvl="0" w:tplc="972855E6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5" w15:restartNumberingAfterBreak="0">
    <w:nsid w:val="0C716E0F"/>
    <w:multiLevelType w:val="hybridMultilevel"/>
    <w:tmpl w:val="E6945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3973E3"/>
    <w:multiLevelType w:val="multilevel"/>
    <w:tmpl w:val="288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D120D"/>
    <w:multiLevelType w:val="multilevel"/>
    <w:tmpl w:val="5CDE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15C8C"/>
    <w:multiLevelType w:val="multilevel"/>
    <w:tmpl w:val="46B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C1191"/>
    <w:multiLevelType w:val="multilevel"/>
    <w:tmpl w:val="22D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1369D"/>
    <w:multiLevelType w:val="hybridMultilevel"/>
    <w:tmpl w:val="35544DFC"/>
    <w:lvl w:ilvl="0" w:tplc="04090009">
      <w:start w:val="1"/>
      <w:numFmt w:val="bullet"/>
      <w:lvlText w:val=""/>
      <w:lvlJc w:val="left"/>
      <w:pPr>
        <w:ind w:left="684" w:hanging="400"/>
      </w:pPr>
      <w:rPr>
        <w:rFonts w:ascii="Wingdings" w:hAnsi="Wingdings" w:hint="default"/>
        <w:sz w:val="10"/>
        <w:szCs w:val="10"/>
      </w:rPr>
    </w:lvl>
    <w:lvl w:ilvl="1" w:tplc="FFFFFFFF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  <w:sz w:val="14"/>
        <w:szCs w:val="16"/>
      </w:rPr>
    </w:lvl>
    <w:lvl w:ilvl="2" w:tplc="FFFFFFFF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21" w15:restartNumberingAfterBreak="0">
    <w:nsid w:val="253D46B9"/>
    <w:multiLevelType w:val="multilevel"/>
    <w:tmpl w:val="5342A332"/>
    <w:lvl w:ilvl="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67185"/>
    <w:multiLevelType w:val="hybridMultilevel"/>
    <w:tmpl w:val="87F69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B3B62"/>
    <w:multiLevelType w:val="multilevel"/>
    <w:tmpl w:val="CD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D3CE2"/>
    <w:multiLevelType w:val="hybridMultilevel"/>
    <w:tmpl w:val="D48C9B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2CD17E2D"/>
    <w:multiLevelType w:val="multilevel"/>
    <w:tmpl w:val="8CC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74994"/>
    <w:multiLevelType w:val="multilevel"/>
    <w:tmpl w:val="F85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44041"/>
    <w:multiLevelType w:val="multilevel"/>
    <w:tmpl w:val="5D1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F1041"/>
    <w:multiLevelType w:val="multilevel"/>
    <w:tmpl w:val="831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B0FFC"/>
    <w:multiLevelType w:val="multilevel"/>
    <w:tmpl w:val="C70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60B56"/>
    <w:multiLevelType w:val="multilevel"/>
    <w:tmpl w:val="1BE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A5524"/>
    <w:multiLevelType w:val="multilevel"/>
    <w:tmpl w:val="33C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A740F"/>
    <w:multiLevelType w:val="hybridMultilevel"/>
    <w:tmpl w:val="30126D14"/>
    <w:lvl w:ilvl="0" w:tplc="51DA7BC8">
      <w:start w:val="2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  <w:color w:val="auto"/>
        <w:sz w:val="18"/>
        <w:u w:val="no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3BA0297C"/>
    <w:multiLevelType w:val="hybridMultilevel"/>
    <w:tmpl w:val="C4184B76"/>
    <w:lvl w:ilvl="0" w:tplc="A0BE31FE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D658E6"/>
    <w:multiLevelType w:val="hybridMultilevel"/>
    <w:tmpl w:val="64F46FDE"/>
    <w:lvl w:ilvl="0" w:tplc="A0BE31FE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5146EB"/>
    <w:multiLevelType w:val="multilevel"/>
    <w:tmpl w:val="BF5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51741"/>
    <w:multiLevelType w:val="multilevel"/>
    <w:tmpl w:val="8A3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24BEC"/>
    <w:multiLevelType w:val="multilevel"/>
    <w:tmpl w:val="A30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14F5A"/>
    <w:multiLevelType w:val="multilevel"/>
    <w:tmpl w:val="F60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B109C6"/>
    <w:multiLevelType w:val="multilevel"/>
    <w:tmpl w:val="34D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776C0"/>
    <w:multiLevelType w:val="hybridMultilevel"/>
    <w:tmpl w:val="ACDA9EAC"/>
    <w:lvl w:ilvl="0" w:tplc="D252311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586D193E"/>
    <w:multiLevelType w:val="hybridMultilevel"/>
    <w:tmpl w:val="82325C94"/>
    <w:lvl w:ilvl="0" w:tplc="1C6EFBCA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  <w:sz w:val="10"/>
        <w:szCs w:val="10"/>
      </w:rPr>
    </w:lvl>
    <w:lvl w:ilvl="1" w:tplc="17EC1A08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  <w:sz w:val="14"/>
        <w:szCs w:val="16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42" w15:restartNumberingAfterBreak="0">
    <w:nsid w:val="5A385C13"/>
    <w:multiLevelType w:val="multilevel"/>
    <w:tmpl w:val="186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E2AB3"/>
    <w:multiLevelType w:val="multilevel"/>
    <w:tmpl w:val="7C2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5794C"/>
    <w:multiLevelType w:val="multilevel"/>
    <w:tmpl w:val="3F8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A78BE"/>
    <w:multiLevelType w:val="hybridMultilevel"/>
    <w:tmpl w:val="4958287A"/>
    <w:lvl w:ilvl="0" w:tplc="04090003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  <w:sz w:val="10"/>
        <w:szCs w:val="10"/>
      </w:rPr>
    </w:lvl>
    <w:lvl w:ilvl="1" w:tplc="FFFFFFFF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  <w:sz w:val="14"/>
        <w:szCs w:val="16"/>
      </w:rPr>
    </w:lvl>
    <w:lvl w:ilvl="2" w:tplc="FFFFFFFF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46" w15:restartNumberingAfterBreak="0">
    <w:nsid w:val="5F796779"/>
    <w:multiLevelType w:val="hybridMultilevel"/>
    <w:tmpl w:val="C7C6AE88"/>
    <w:lvl w:ilvl="0" w:tplc="972855E6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7" w15:restartNumberingAfterBreak="0">
    <w:nsid w:val="61095760"/>
    <w:multiLevelType w:val="multilevel"/>
    <w:tmpl w:val="994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CB6B33"/>
    <w:multiLevelType w:val="multilevel"/>
    <w:tmpl w:val="97E6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C344D9"/>
    <w:multiLevelType w:val="multilevel"/>
    <w:tmpl w:val="004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84B39"/>
    <w:multiLevelType w:val="hybridMultilevel"/>
    <w:tmpl w:val="2F52AE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1" w15:restartNumberingAfterBreak="0">
    <w:nsid w:val="6D7B5BF9"/>
    <w:multiLevelType w:val="multilevel"/>
    <w:tmpl w:val="C1C2D228"/>
    <w:lvl w:ilvl="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BB34E6"/>
    <w:multiLevelType w:val="hybridMultilevel"/>
    <w:tmpl w:val="05F6E68C"/>
    <w:lvl w:ilvl="0" w:tplc="4E58E428">
      <w:start w:val="1"/>
      <w:numFmt w:val="bullet"/>
      <w:lvlText w:val=""/>
      <w:lvlJc w:val="left"/>
      <w:pPr>
        <w:ind w:left="684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3" w15:restartNumberingAfterBreak="0">
    <w:nsid w:val="717A251F"/>
    <w:multiLevelType w:val="multilevel"/>
    <w:tmpl w:val="7FD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2A7007"/>
    <w:multiLevelType w:val="multilevel"/>
    <w:tmpl w:val="F88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3331D"/>
    <w:multiLevelType w:val="multilevel"/>
    <w:tmpl w:val="5C0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250A7"/>
    <w:multiLevelType w:val="hybridMultilevel"/>
    <w:tmpl w:val="822AFBE0"/>
    <w:lvl w:ilvl="0" w:tplc="A0BE31FE">
      <w:start w:val="1"/>
      <w:numFmt w:val="bullet"/>
      <w:lvlText w:val=""/>
      <w:lvlJc w:val="left"/>
      <w:pPr>
        <w:ind w:left="8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7E315FAC"/>
    <w:multiLevelType w:val="hybridMultilevel"/>
    <w:tmpl w:val="D3C01470"/>
    <w:lvl w:ilvl="0" w:tplc="81BC7EC2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8"/>
        <w:szCs w:val="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4208018">
    <w:abstractNumId w:val="41"/>
  </w:num>
  <w:num w:numId="2" w16cid:durableId="1715427978">
    <w:abstractNumId w:val="40"/>
  </w:num>
  <w:num w:numId="3" w16cid:durableId="734350646">
    <w:abstractNumId w:val="24"/>
  </w:num>
  <w:num w:numId="4" w16cid:durableId="2105496446">
    <w:abstractNumId w:val="52"/>
  </w:num>
  <w:num w:numId="5" w16cid:durableId="1185678379">
    <w:abstractNumId w:val="50"/>
  </w:num>
  <w:num w:numId="6" w16cid:durableId="1430078392">
    <w:abstractNumId w:val="14"/>
  </w:num>
  <w:num w:numId="7" w16cid:durableId="2145734245">
    <w:abstractNumId w:val="46"/>
  </w:num>
  <w:num w:numId="8" w16cid:durableId="23404249">
    <w:abstractNumId w:val="7"/>
  </w:num>
  <w:num w:numId="9" w16cid:durableId="373235798">
    <w:abstractNumId w:val="12"/>
  </w:num>
  <w:num w:numId="10" w16cid:durableId="1630165644">
    <w:abstractNumId w:val="56"/>
  </w:num>
  <w:num w:numId="11" w16cid:durableId="326632887">
    <w:abstractNumId w:val="57"/>
  </w:num>
  <w:num w:numId="12" w16cid:durableId="1363945311">
    <w:abstractNumId w:val="20"/>
  </w:num>
  <w:num w:numId="13" w16cid:durableId="1669867189">
    <w:abstractNumId w:val="45"/>
  </w:num>
  <w:num w:numId="14" w16cid:durableId="834029543">
    <w:abstractNumId w:val="32"/>
  </w:num>
  <w:num w:numId="15" w16cid:durableId="2058968336">
    <w:abstractNumId w:val="23"/>
  </w:num>
  <w:num w:numId="16" w16cid:durableId="2053069645">
    <w:abstractNumId w:val="49"/>
  </w:num>
  <w:num w:numId="17" w16cid:durableId="103422179">
    <w:abstractNumId w:val="53"/>
  </w:num>
  <w:num w:numId="18" w16cid:durableId="1557623056">
    <w:abstractNumId w:val="35"/>
  </w:num>
  <w:num w:numId="19" w16cid:durableId="1224483875">
    <w:abstractNumId w:val="30"/>
  </w:num>
  <w:num w:numId="20" w16cid:durableId="955794146">
    <w:abstractNumId w:val="8"/>
  </w:num>
  <w:num w:numId="21" w16cid:durableId="1481311672">
    <w:abstractNumId w:val="25"/>
  </w:num>
  <w:num w:numId="22" w16cid:durableId="1398746559">
    <w:abstractNumId w:val="26"/>
  </w:num>
  <w:num w:numId="23" w16cid:durableId="1183323914">
    <w:abstractNumId w:val="37"/>
  </w:num>
  <w:num w:numId="24" w16cid:durableId="180701411">
    <w:abstractNumId w:val="44"/>
  </w:num>
  <w:num w:numId="25" w16cid:durableId="1537037928">
    <w:abstractNumId w:val="47"/>
  </w:num>
  <w:num w:numId="26" w16cid:durableId="1097947348">
    <w:abstractNumId w:val="13"/>
  </w:num>
  <w:num w:numId="27" w16cid:durableId="1601988296">
    <w:abstractNumId w:val="16"/>
  </w:num>
  <w:num w:numId="28" w16cid:durableId="819267124">
    <w:abstractNumId w:val="39"/>
  </w:num>
  <w:num w:numId="29" w16cid:durableId="1058433618">
    <w:abstractNumId w:val="31"/>
  </w:num>
  <w:num w:numId="30" w16cid:durableId="1696685979">
    <w:abstractNumId w:val="19"/>
  </w:num>
  <w:num w:numId="31" w16cid:durableId="726801782">
    <w:abstractNumId w:val="18"/>
  </w:num>
  <w:num w:numId="32" w16cid:durableId="1319067564">
    <w:abstractNumId w:val="55"/>
  </w:num>
  <w:num w:numId="33" w16cid:durableId="297492430">
    <w:abstractNumId w:val="10"/>
  </w:num>
  <w:num w:numId="34" w16cid:durableId="694964502">
    <w:abstractNumId w:val="29"/>
  </w:num>
  <w:num w:numId="35" w16cid:durableId="1085617075">
    <w:abstractNumId w:val="11"/>
  </w:num>
  <w:num w:numId="36" w16cid:durableId="1177035175">
    <w:abstractNumId w:val="36"/>
  </w:num>
  <w:num w:numId="37" w16cid:durableId="409237391">
    <w:abstractNumId w:val="38"/>
  </w:num>
  <w:num w:numId="38" w16cid:durableId="1057824789">
    <w:abstractNumId w:val="17"/>
  </w:num>
  <w:num w:numId="39" w16cid:durableId="1469130526">
    <w:abstractNumId w:val="9"/>
  </w:num>
  <w:num w:numId="40" w16cid:durableId="1370645452">
    <w:abstractNumId w:val="54"/>
  </w:num>
  <w:num w:numId="41" w16cid:durableId="1912226302">
    <w:abstractNumId w:val="43"/>
  </w:num>
  <w:num w:numId="42" w16cid:durableId="2024934889">
    <w:abstractNumId w:val="42"/>
  </w:num>
  <w:num w:numId="43" w16cid:durableId="111947012">
    <w:abstractNumId w:val="48"/>
  </w:num>
  <w:num w:numId="44" w16cid:durableId="1907716332">
    <w:abstractNumId w:val="27"/>
  </w:num>
  <w:num w:numId="45" w16cid:durableId="1437091163">
    <w:abstractNumId w:val="51"/>
  </w:num>
  <w:num w:numId="46" w16cid:durableId="935987584">
    <w:abstractNumId w:val="22"/>
  </w:num>
  <w:num w:numId="47" w16cid:durableId="1388644870">
    <w:abstractNumId w:val="34"/>
  </w:num>
  <w:num w:numId="48" w16cid:durableId="115224482">
    <w:abstractNumId w:val="15"/>
  </w:num>
  <w:num w:numId="49" w16cid:durableId="1903102016">
    <w:abstractNumId w:val="33"/>
  </w:num>
  <w:num w:numId="50" w16cid:durableId="781653374">
    <w:abstractNumId w:val="21"/>
  </w:num>
  <w:num w:numId="51" w16cid:durableId="1574122146">
    <w:abstractNumId w:val="0"/>
  </w:num>
  <w:num w:numId="52" w16cid:durableId="1246959404">
    <w:abstractNumId w:val="1"/>
  </w:num>
  <w:num w:numId="53" w16cid:durableId="1254046672">
    <w:abstractNumId w:val="4"/>
  </w:num>
  <w:num w:numId="54" w16cid:durableId="2067491635">
    <w:abstractNumId w:val="2"/>
  </w:num>
  <w:num w:numId="55" w16cid:durableId="430130731">
    <w:abstractNumId w:val="3"/>
  </w:num>
  <w:num w:numId="56" w16cid:durableId="643893147">
    <w:abstractNumId w:val="28"/>
  </w:num>
  <w:num w:numId="57" w16cid:durableId="959726816">
    <w:abstractNumId w:val="6"/>
  </w:num>
  <w:num w:numId="58" w16cid:durableId="136458399">
    <w:abstractNumId w:val="2"/>
  </w:num>
  <w:num w:numId="59" w16cid:durableId="140005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248"/>
    <w:rsid w:val="0000017F"/>
    <w:rsid w:val="00000581"/>
    <w:rsid w:val="000010B1"/>
    <w:rsid w:val="00002F41"/>
    <w:rsid w:val="00005B53"/>
    <w:rsid w:val="000060EA"/>
    <w:rsid w:val="00011DE9"/>
    <w:rsid w:val="000122C5"/>
    <w:rsid w:val="00013449"/>
    <w:rsid w:val="000217C4"/>
    <w:rsid w:val="00031666"/>
    <w:rsid w:val="000321EC"/>
    <w:rsid w:val="000334C9"/>
    <w:rsid w:val="00042F36"/>
    <w:rsid w:val="00043C34"/>
    <w:rsid w:val="00044E57"/>
    <w:rsid w:val="000455C9"/>
    <w:rsid w:val="0004777A"/>
    <w:rsid w:val="00055015"/>
    <w:rsid w:val="00057970"/>
    <w:rsid w:val="00057A0E"/>
    <w:rsid w:val="00060667"/>
    <w:rsid w:val="00062DF9"/>
    <w:rsid w:val="00064167"/>
    <w:rsid w:val="0006538A"/>
    <w:rsid w:val="00072C46"/>
    <w:rsid w:val="00076A09"/>
    <w:rsid w:val="00081850"/>
    <w:rsid w:val="000826BF"/>
    <w:rsid w:val="0008293F"/>
    <w:rsid w:val="00087F7D"/>
    <w:rsid w:val="00090506"/>
    <w:rsid w:val="00091895"/>
    <w:rsid w:val="00094602"/>
    <w:rsid w:val="000A0235"/>
    <w:rsid w:val="000A0EB5"/>
    <w:rsid w:val="000A23DF"/>
    <w:rsid w:val="000A3CAE"/>
    <w:rsid w:val="000B1BDB"/>
    <w:rsid w:val="000B4C05"/>
    <w:rsid w:val="000B5667"/>
    <w:rsid w:val="000C0715"/>
    <w:rsid w:val="000C478B"/>
    <w:rsid w:val="000C666D"/>
    <w:rsid w:val="000C797D"/>
    <w:rsid w:val="000C7C4B"/>
    <w:rsid w:val="000D0033"/>
    <w:rsid w:val="000D3318"/>
    <w:rsid w:val="000E0B10"/>
    <w:rsid w:val="000E1A39"/>
    <w:rsid w:val="000E31F6"/>
    <w:rsid w:val="000E37A6"/>
    <w:rsid w:val="000F197F"/>
    <w:rsid w:val="000F496F"/>
    <w:rsid w:val="000F4CC7"/>
    <w:rsid w:val="000F5CD6"/>
    <w:rsid w:val="000F5D2C"/>
    <w:rsid w:val="0010138E"/>
    <w:rsid w:val="001025C6"/>
    <w:rsid w:val="001038E6"/>
    <w:rsid w:val="00103E7D"/>
    <w:rsid w:val="001102B1"/>
    <w:rsid w:val="00113129"/>
    <w:rsid w:val="001151AC"/>
    <w:rsid w:val="00115740"/>
    <w:rsid w:val="00117773"/>
    <w:rsid w:val="00121CDA"/>
    <w:rsid w:val="001228DE"/>
    <w:rsid w:val="0012512A"/>
    <w:rsid w:val="00127944"/>
    <w:rsid w:val="0013027F"/>
    <w:rsid w:val="0013059C"/>
    <w:rsid w:val="00130A49"/>
    <w:rsid w:val="00133FFB"/>
    <w:rsid w:val="001403EE"/>
    <w:rsid w:val="00142CB1"/>
    <w:rsid w:val="00143033"/>
    <w:rsid w:val="00144A16"/>
    <w:rsid w:val="00145810"/>
    <w:rsid w:val="00146F6A"/>
    <w:rsid w:val="0015155E"/>
    <w:rsid w:val="00155AA1"/>
    <w:rsid w:val="00157848"/>
    <w:rsid w:val="00157C98"/>
    <w:rsid w:val="001613BA"/>
    <w:rsid w:val="0016260A"/>
    <w:rsid w:val="0016378A"/>
    <w:rsid w:val="00164E98"/>
    <w:rsid w:val="001659B7"/>
    <w:rsid w:val="00165C39"/>
    <w:rsid w:val="0016703C"/>
    <w:rsid w:val="001707C1"/>
    <w:rsid w:val="0017085F"/>
    <w:rsid w:val="00170B6C"/>
    <w:rsid w:val="0017579D"/>
    <w:rsid w:val="00176B62"/>
    <w:rsid w:val="00177483"/>
    <w:rsid w:val="0017756B"/>
    <w:rsid w:val="00181598"/>
    <w:rsid w:val="001816BB"/>
    <w:rsid w:val="00191CB9"/>
    <w:rsid w:val="001925FA"/>
    <w:rsid w:val="001947F8"/>
    <w:rsid w:val="00195330"/>
    <w:rsid w:val="00195F5D"/>
    <w:rsid w:val="001A02E7"/>
    <w:rsid w:val="001A065C"/>
    <w:rsid w:val="001A08CE"/>
    <w:rsid w:val="001A1DF8"/>
    <w:rsid w:val="001B0AFF"/>
    <w:rsid w:val="001B27D0"/>
    <w:rsid w:val="001B2B46"/>
    <w:rsid w:val="001B409A"/>
    <w:rsid w:val="001B5B2A"/>
    <w:rsid w:val="001B5E8D"/>
    <w:rsid w:val="001C3905"/>
    <w:rsid w:val="001C586E"/>
    <w:rsid w:val="001D226E"/>
    <w:rsid w:val="001D3B8C"/>
    <w:rsid w:val="001D3C44"/>
    <w:rsid w:val="001D6497"/>
    <w:rsid w:val="001E27FA"/>
    <w:rsid w:val="001E4331"/>
    <w:rsid w:val="001E49DB"/>
    <w:rsid w:val="001E5644"/>
    <w:rsid w:val="001E5B95"/>
    <w:rsid w:val="001E62E2"/>
    <w:rsid w:val="001F18F7"/>
    <w:rsid w:val="001F5010"/>
    <w:rsid w:val="001F51BA"/>
    <w:rsid w:val="00202A5E"/>
    <w:rsid w:val="00203A0B"/>
    <w:rsid w:val="00204EDE"/>
    <w:rsid w:val="00205B5D"/>
    <w:rsid w:val="002112D6"/>
    <w:rsid w:val="00220903"/>
    <w:rsid w:val="002228DF"/>
    <w:rsid w:val="002240FE"/>
    <w:rsid w:val="002300E7"/>
    <w:rsid w:val="002302F8"/>
    <w:rsid w:val="00230EA7"/>
    <w:rsid w:val="0023157C"/>
    <w:rsid w:val="00232670"/>
    <w:rsid w:val="00234B22"/>
    <w:rsid w:val="00235CF0"/>
    <w:rsid w:val="002403AC"/>
    <w:rsid w:val="0024550D"/>
    <w:rsid w:val="00246C36"/>
    <w:rsid w:val="002477BE"/>
    <w:rsid w:val="00251615"/>
    <w:rsid w:val="00252DD5"/>
    <w:rsid w:val="00253422"/>
    <w:rsid w:val="002601E6"/>
    <w:rsid w:val="0026338B"/>
    <w:rsid w:val="002671CC"/>
    <w:rsid w:val="00270AB0"/>
    <w:rsid w:val="0027258B"/>
    <w:rsid w:val="002773CB"/>
    <w:rsid w:val="0027778F"/>
    <w:rsid w:val="00277E5F"/>
    <w:rsid w:val="002804C2"/>
    <w:rsid w:val="0028098C"/>
    <w:rsid w:val="00280C59"/>
    <w:rsid w:val="00282311"/>
    <w:rsid w:val="00283CA6"/>
    <w:rsid w:val="00284A14"/>
    <w:rsid w:val="00285D02"/>
    <w:rsid w:val="00287423"/>
    <w:rsid w:val="00287CC9"/>
    <w:rsid w:val="00290C99"/>
    <w:rsid w:val="00290F7C"/>
    <w:rsid w:val="0029145B"/>
    <w:rsid w:val="00294FA2"/>
    <w:rsid w:val="00297071"/>
    <w:rsid w:val="002A1A92"/>
    <w:rsid w:val="002A224F"/>
    <w:rsid w:val="002A5734"/>
    <w:rsid w:val="002B0C48"/>
    <w:rsid w:val="002B5EB9"/>
    <w:rsid w:val="002B61EE"/>
    <w:rsid w:val="002B79C7"/>
    <w:rsid w:val="002C05C5"/>
    <w:rsid w:val="002C0B56"/>
    <w:rsid w:val="002C390D"/>
    <w:rsid w:val="002C39E9"/>
    <w:rsid w:val="002C5470"/>
    <w:rsid w:val="002C5C30"/>
    <w:rsid w:val="002C6979"/>
    <w:rsid w:val="002C70A0"/>
    <w:rsid w:val="002D1529"/>
    <w:rsid w:val="002D16B0"/>
    <w:rsid w:val="002D2149"/>
    <w:rsid w:val="002D32E2"/>
    <w:rsid w:val="002D63DA"/>
    <w:rsid w:val="002E0692"/>
    <w:rsid w:val="002E08CF"/>
    <w:rsid w:val="002E33EE"/>
    <w:rsid w:val="002E3CD3"/>
    <w:rsid w:val="002E45DD"/>
    <w:rsid w:val="002E6F6B"/>
    <w:rsid w:val="002E7DD0"/>
    <w:rsid w:val="002F6B70"/>
    <w:rsid w:val="002F7444"/>
    <w:rsid w:val="002F746A"/>
    <w:rsid w:val="00300DD7"/>
    <w:rsid w:val="00300F56"/>
    <w:rsid w:val="0030134E"/>
    <w:rsid w:val="00302133"/>
    <w:rsid w:val="00302DB9"/>
    <w:rsid w:val="00303F8E"/>
    <w:rsid w:val="0030415E"/>
    <w:rsid w:val="00304F8C"/>
    <w:rsid w:val="003057E5"/>
    <w:rsid w:val="00311DFA"/>
    <w:rsid w:val="003145D3"/>
    <w:rsid w:val="00314E54"/>
    <w:rsid w:val="00320626"/>
    <w:rsid w:val="00320DDB"/>
    <w:rsid w:val="00322CFB"/>
    <w:rsid w:val="00323036"/>
    <w:rsid w:val="00324894"/>
    <w:rsid w:val="00324B02"/>
    <w:rsid w:val="00325910"/>
    <w:rsid w:val="00325CEC"/>
    <w:rsid w:val="00333B92"/>
    <w:rsid w:val="00334E7F"/>
    <w:rsid w:val="00336A68"/>
    <w:rsid w:val="0033731C"/>
    <w:rsid w:val="00341D93"/>
    <w:rsid w:val="00341EB4"/>
    <w:rsid w:val="00353986"/>
    <w:rsid w:val="00353A8A"/>
    <w:rsid w:val="0036411C"/>
    <w:rsid w:val="00364DE8"/>
    <w:rsid w:val="003656BB"/>
    <w:rsid w:val="003731DC"/>
    <w:rsid w:val="00373DB4"/>
    <w:rsid w:val="00373ECD"/>
    <w:rsid w:val="00374A7F"/>
    <w:rsid w:val="003750C6"/>
    <w:rsid w:val="00382961"/>
    <w:rsid w:val="003835E2"/>
    <w:rsid w:val="00384871"/>
    <w:rsid w:val="00384A0D"/>
    <w:rsid w:val="0039168B"/>
    <w:rsid w:val="00392B3A"/>
    <w:rsid w:val="00393BA2"/>
    <w:rsid w:val="00393D89"/>
    <w:rsid w:val="00393FC1"/>
    <w:rsid w:val="0039406D"/>
    <w:rsid w:val="003A5ED0"/>
    <w:rsid w:val="003A7328"/>
    <w:rsid w:val="003C001E"/>
    <w:rsid w:val="003C42B4"/>
    <w:rsid w:val="003D04BC"/>
    <w:rsid w:val="003D5AB5"/>
    <w:rsid w:val="003D7E27"/>
    <w:rsid w:val="003F02A0"/>
    <w:rsid w:val="003F5068"/>
    <w:rsid w:val="00400CFC"/>
    <w:rsid w:val="00400F1D"/>
    <w:rsid w:val="00404185"/>
    <w:rsid w:val="00404C47"/>
    <w:rsid w:val="00404F35"/>
    <w:rsid w:val="00405ABC"/>
    <w:rsid w:val="00405D14"/>
    <w:rsid w:val="004073D6"/>
    <w:rsid w:val="004123B1"/>
    <w:rsid w:val="0041451F"/>
    <w:rsid w:val="00417B93"/>
    <w:rsid w:val="00420207"/>
    <w:rsid w:val="00420477"/>
    <w:rsid w:val="00424C4F"/>
    <w:rsid w:val="00435D59"/>
    <w:rsid w:val="0044277C"/>
    <w:rsid w:val="0044421A"/>
    <w:rsid w:val="00446C0A"/>
    <w:rsid w:val="00447DE2"/>
    <w:rsid w:val="00453197"/>
    <w:rsid w:val="00453B19"/>
    <w:rsid w:val="00453C5B"/>
    <w:rsid w:val="0046086C"/>
    <w:rsid w:val="0046171A"/>
    <w:rsid w:val="004644F1"/>
    <w:rsid w:val="00464625"/>
    <w:rsid w:val="004663E0"/>
    <w:rsid w:val="00466CBF"/>
    <w:rsid w:val="00470B84"/>
    <w:rsid w:val="00475ED1"/>
    <w:rsid w:val="0047658C"/>
    <w:rsid w:val="00480874"/>
    <w:rsid w:val="004855A8"/>
    <w:rsid w:val="004857CB"/>
    <w:rsid w:val="00486483"/>
    <w:rsid w:val="004868A4"/>
    <w:rsid w:val="00491BC1"/>
    <w:rsid w:val="00493390"/>
    <w:rsid w:val="004948E9"/>
    <w:rsid w:val="00495C29"/>
    <w:rsid w:val="00497613"/>
    <w:rsid w:val="0049789D"/>
    <w:rsid w:val="004A0874"/>
    <w:rsid w:val="004A169F"/>
    <w:rsid w:val="004A3C6C"/>
    <w:rsid w:val="004B1788"/>
    <w:rsid w:val="004B380B"/>
    <w:rsid w:val="004C11D4"/>
    <w:rsid w:val="004D078C"/>
    <w:rsid w:val="004D3A4E"/>
    <w:rsid w:val="004D4655"/>
    <w:rsid w:val="004D7C9A"/>
    <w:rsid w:val="004E7827"/>
    <w:rsid w:val="004F01BD"/>
    <w:rsid w:val="004F0CBB"/>
    <w:rsid w:val="004F1DEB"/>
    <w:rsid w:val="004F3248"/>
    <w:rsid w:val="004F3E57"/>
    <w:rsid w:val="00501B11"/>
    <w:rsid w:val="005029BF"/>
    <w:rsid w:val="00502CA7"/>
    <w:rsid w:val="00503BCB"/>
    <w:rsid w:val="005075DE"/>
    <w:rsid w:val="00507619"/>
    <w:rsid w:val="005079B2"/>
    <w:rsid w:val="00512EED"/>
    <w:rsid w:val="00515242"/>
    <w:rsid w:val="005152E7"/>
    <w:rsid w:val="00524A24"/>
    <w:rsid w:val="0052549F"/>
    <w:rsid w:val="00525F8B"/>
    <w:rsid w:val="00526C78"/>
    <w:rsid w:val="0052796F"/>
    <w:rsid w:val="00532497"/>
    <w:rsid w:val="00532A46"/>
    <w:rsid w:val="00537645"/>
    <w:rsid w:val="0054488F"/>
    <w:rsid w:val="005453B6"/>
    <w:rsid w:val="00550FD9"/>
    <w:rsid w:val="00551A70"/>
    <w:rsid w:val="005523E5"/>
    <w:rsid w:val="0055574F"/>
    <w:rsid w:val="00557FC8"/>
    <w:rsid w:val="00560AD1"/>
    <w:rsid w:val="00560DF4"/>
    <w:rsid w:val="00567AB0"/>
    <w:rsid w:val="00571068"/>
    <w:rsid w:val="005739C3"/>
    <w:rsid w:val="00573AA0"/>
    <w:rsid w:val="00574841"/>
    <w:rsid w:val="00575580"/>
    <w:rsid w:val="0057769B"/>
    <w:rsid w:val="00580047"/>
    <w:rsid w:val="005838E1"/>
    <w:rsid w:val="0058744C"/>
    <w:rsid w:val="00591861"/>
    <w:rsid w:val="00596B98"/>
    <w:rsid w:val="005A06A2"/>
    <w:rsid w:val="005A568B"/>
    <w:rsid w:val="005B2C79"/>
    <w:rsid w:val="005C72D8"/>
    <w:rsid w:val="005D3712"/>
    <w:rsid w:val="005D540B"/>
    <w:rsid w:val="005E4CFE"/>
    <w:rsid w:val="005E4E47"/>
    <w:rsid w:val="005F094E"/>
    <w:rsid w:val="005F0D2A"/>
    <w:rsid w:val="005F26AD"/>
    <w:rsid w:val="005F48AF"/>
    <w:rsid w:val="00603FF8"/>
    <w:rsid w:val="00610E1A"/>
    <w:rsid w:val="0061364C"/>
    <w:rsid w:val="0061371E"/>
    <w:rsid w:val="00616C8C"/>
    <w:rsid w:val="0062405A"/>
    <w:rsid w:val="00627BDF"/>
    <w:rsid w:val="00630CE6"/>
    <w:rsid w:val="0063681D"/>
    <w:rsid w:val="00646366"/>
    <w:rsid w:val="00646664"/>
    <w:rsid w:val="006466C8"/>
    <w:rsid w:val="00650B06"/>
    <w:rsid w:val="0065264E"/>
    <w:rsid w:val="00657626"/>
    <w:rsid w:val="00660C48"/>
    <w:rsid w:val="00661788"/>
    <w:rsid w:val="0066340E"/>
    <w:rsid w:val="00673099"/>
    <w:rsid w:val="0067385F"/>
    <w:rsid w:val="006738D1"/>
    <w:rsid w:val="006748AF"/>
    <w:rsid w:val="006749FF"/>
    <w:rsid w:val="00674DD8"/>
    <w:rsid w:val="0067591C"/>
    <w:rsid w:val="00676454"/>
    <w:rsid w:val="0067648B"/>
    <w:rsid w:val="00677F78"/>
    <w:rsid w:val="0068070E"/>
    <w:rsid w:val="0068077F"/>
    <w:rsid w:val="006812F1"/>
    <w:rsid w:val="00681C85"/>
    <w:rsid w:val="00686B7C"/>
    <w:rsid w:val="006872C9"/>
    <w:rsid w:val="006901A4"/>
    <w:rsid w:val="0069718D"/>
    <w:rsid w:val="0069792B"/>
    <w:rsid w:val="006A14E4"/>
    <w:rsid w:val="006A2A43"/>
    <w:rsid w:val="006A4D89"/>
    <w:rsid w:val="006B0971"/>
    <w:rsid w:val="006B1A2B"/>
    <w:rsid w:val="006B289D"/>
    <w:rsid w:val="006C03FE"/>
    <w:rsid w:val="006C225F"/>
    <w:rsid w:val="006C37E4"/>
    <w:rsid w:val="006C41ED"/>
    <w:rsid w:val="006C67BE"/>
    <w:rsid w:val="006D61E6"/>
    <w:rsid w:val="006D7844"/>
    <w:rsid w:val="006E2319"/>
    <w:rsid w:val="006E3608"/>
    <w:rsid w:val="006F6079"/>
    <w:rsid w:val="006F665C"/>
    <w:rsid w:val="007008D7"/>
    <w:rsid w:val="00701040"/>
    <w:rsid w:val="007053A9"/>
    <w:rsid w:val="00705893"/>
    <w:rsid w:val="00710B48"/>
    <w:rsid w:val="0071196F"/>
    <w:rsid w:val="00713D4A"/>
    <w:rsid w:val="00717894"/>
    <w:rsid w:val="00717961"/>
    <w:rsid w:val="00720F2F"/>
    <w:rsid w:val="007211AB"/>
    <w:rsid w:val="00724E8D"/>
    <w:rsid w:val="00725902"/>
    <w:rsid w:val="00730119"/>
    <w:rsid w:val="007341BE"/>
    <w:rsid w:val="007345FD"/>
    <w:rsid w:val="00734D53"/>
    <w:rsid w:val="00737383"/>
    <w:rsid w:val="00740E9E"/>
    <w:rsid w:val="00742967"/>
    <w:rsid w:val="00743050"/>
    <w:rsid w:val="007438B5"/>
    <w:rsid w:val="00744647"/>
    <w:rsid w:val="007447A9"/>
    <w:rsid w:val="00746227"/>
    <w:rsid w:val="00746280"/>
    <w:rsid w:val="007477C6"/>
    <w:rsid w:val="00751985"/>
    <w:rsid w:val="00760B86"/>
    <w:rsid w:val="0076754A"/>
    <w:rsid w:val="0077097D"/>
    <w:rsid w:val="00773BA0"/>
    <w:rsid w:val="0077475F"/>
    <w:rsid w:val="00784672"/>
    <w:rsid w:val="00785F31"/>
    <w:rsid w:val="00790FFC"/>
    <w:rsid w:val="00796504"/>
    <w:rsid w:val="007A2005"/>
    <w:rsid w:val="007A2216"/>
    <w:rsid w:val="007A297F"/>
    <w:rsid w:val="007A2DCE"/>
    <w:rsid w:val="007A6064"/>
    <w:rsid w:val="007B0447"/>
    <w:rsid w:val="007B4617"/>
    <w:rsid w:val="007B578A"/>
    <w:rsid w:val="007C2758"/>
    <w:rsid w:val="007C37E4"/>
    <w:rsid w:val="007C3F8B"/>
    <w:rsid w:val="007C5ABC"/>
    <w:rsid w:val="007C69B9"/>
    <w:rsid w:val="007C6B26"/>
    <w:rsid w:val="007C758E"/>
    <w:rsid w:val="007D4B73"/>
    <w:rsid w:val="007D5241"/>
    <w:rsid w:val="007D604C"/>
    <w:rsid w:val="007D73CF"/>
    <w:rsid w:val="007E14D3"/>
    <w:rsid w:val="007E19CE"/>
    <w:rsid w:val="007E2B09"/>
    <w:rsid w:val="007E4A3F"/>
    <w:rsid w:val="007F2128"/>
    <w:rsid w:val="007F28F2"/>
    <w:rsid w:val="007F3578"/>
    <w:rsid w:val="007F4EB6"/>
    <w:rsid w:val="008006F8"/>
    <w:rsid w:val="008019C9"/>
    <w:rsid w:val="008022EE"/>
    <w:rsid w:val="00803DA9"/>
    <w:rsid w:val="008172E2"/>
    <w:rsid w:val="00817A00"/>
    <w:rsid w:val="00826275"/>
    <w:rsid w:val="008279AA"/>
    <w:rsid w:val="00833484"/>
    <w:rsid w:val="00833607"/>
    <w:rsid w:val="008338CF"/>
    <w:rsid w:val="00835144"/>
    <w:rsid w:val="0083739F"/>
    <w:rsid w:val="00840DEB"/>
    <w:rsid w:val="00851D3A"/>
    <w:rsid w:val="00854BEF"/>
    <w:rsid w:val="00861173"/>
    <w:rsid w:val="00862169"/>
    <w:rsid w:val="00862A9C"/>
    <w:rsid w:val="00863A19"/>
    <w:rsid w:val="008642F5"/>
    <w:rsid w:val="00867122"/>
    <w:rsid w:val="00867746"/>
    <w:rsid w:val="008713D1"/>
    <w:rsid w:val="00871740"/>
    <w:rsid w:val="0087274E"/>
    <w:rsid w:val="00877C9B"/>
    <w:rsid w:val="00881965"/>
    <w:rsid w:val="00882C4A"/>
    <w:rsid w:val="008A0287"/>
    <w:rsid w:val="008A234C"/>
    <w:rsid w:val="008A2945"/>
    <w:rsid w:val="008A388F"/>
    <w:rsid w:val="008A3C70"/>
    <w:rsid w:val="008A3F4A"/>
    <w:rsid w:val="008B0FA2"/>
    <w:rsid w:val="008B1FB9"/>
    <w:rsid w:val="008B2EB7"/>
    <w:rsid w:val="008C025D"/>
    <w:rsid w:val="008C12D6"/>
    <w:rsid w:val="008C32ED"/>
    <w:rsid w:val="008C497A"/>
    <w:rsid w:val="008C5D60"/>
    <w:rsid w:val="008D67E7"/>
    <w:rsid w:val="008E43D2"/>
    <w:rsid w:val="008E6DB5"/>
    <w:rsid w:val="008F24DE"/>
    <w:rsid w:val="008F5B20"/>
    <w:rsid w:val="008F6273"/>
    <w:rsid w:val="00906737"/>
    <w:rsid w:val="00907119"/>
    <w:rsid w:val="00911933"/>
    <w:rsid w:val="00913B7D"/>
    <w:rsid w:val="00914524"/>
    <w:rsid w:val="009269A3"/>
    <w:rsid w:val="00926F45"/>
    <w:rsid w:val="0093221C"/>
    <w:rsid w:val="00932E77"/>
    <w:rsid w:val="0093445A"/>
    <w:rsid w:val="00937E66"/>
    <w:rsid w:val="00944F8D"/>
    <w:rsid w:val="009469BD"/>
    <w:rsid w:val="0095059F"/>
    <w:rsid w:val="00950D02"/>
    <w:rsid w:val="009529ED"/>
    <w:rsid w:val="009531D7"/>
    <w:rsid w:val="00953BBE"/>
    <w:rsid w:val="00965376"/>
    <w:rsid w:val="00966EB7"/>
    <w:rsid w:val="00970BF1"/>
    <w:rsid w:val="00972701"/>
    <w:rsid w:val="00974A1C"/>
    <w:rsid w:val="0097645B"/>
    <w:rsid w:val="00977401"/>
    <w:rsid w:val="009822C7"/>
    <w:rsid w:val="009841CE"/>
    <w:rsid w:val="0099509D"/>
    <w:rsid w:val="009A20E0"/>
    <w:rsid w:val="009A2B59"/>
    <w:rsid w:val="009A3787"/>
    <w:rsid w:val="009A5BDD"/>
    <w:rsid w:val="009C1D2F"/>
    <w:rsid w:val="009C4A8A"/>
    <w:rsid w:val="009C574F"/>
    <w:rsid w:val="009D375D"/>
    <w:rsid w:val="009D506A"/>
    <w:rsid w:val="009E0033"/>
    <w:rsid w:val="009E0DC0"/>
    <w:rsid w:val="009E312F"/>
    <w:rsid w:val="009E3588"/>
    <w:rsid w:val="009E47CE"/>
    <w:rsid w:val="009E5715"/>
    <w:rsid w:val="009E6438"/>
    <w:rsid w:val="009E7C41"/>
    <w:rsid w:val="009F6518"/>
    <w:rsid w:val="00A00E51"/>
    <w:rsid w:val="00A010FB"/>
    <w:rsid w:val="00A01589"/>
    <w:rsid w:val="00A0262A"/>
    <w:rsid w:val="00A03382"/>
    <w:rsid w:val="00A04CC6"/>
    <w:rsid w:val="00A05892"/>
    <w:rsid w:val="00A05C77"/>
    <w:rsid w:val="00A071FE"/>
    <w:rsid w:val="00A079A1"/>
    <w:rsid w:val="00A11FA7"/>
    <w:rsid w:val="00A126DF"/>
    <w:rsid w:val="00A17E39"/>
    <w:rsid w:val="00A265E1"/>
    <w:rsid w:val="00A27DBA"/>
    <w:rsid w:val="00A300AA"/>
    <w:rsid w:val="00A328A4"/>
    <w:rsid w:val="00A35B8D"/>
    <w:rsid w:val="00A35ECF"/>
    <w:rsid w:val="00A375DE"/>
    <w:rsid w:val="00A453F4"/>
    <w:rsid w:val="00A45CF6"/>
    <w:rsid w:val="00A462B5"/>
    <w:rsid w:val="00A47926"/>
    <w:rsid w:val="00A47CF0"/>
    <w:rsid w:val="00A506E8"/>
    <w:rsid w:val="00A50CD2"/>
    <w:rsid w:val="00A511ED"/>
    <w:rsid w:val="00A5211D"/>
    <w:rsid w:val="00A52C33"/>
    <w:rsid w:val="00A55979"/>
    <w:rsid w:val="00A572AE"/>
    <w:rsid w:val="00A61890"/>
    <w:rsid w:val="00A61D83"/>
    <w:rsid w:val="00A62DC3"/>
    <w:rsid w:val="00A71AE5"/>
    <w:rsid w:val="00A71FA8"/>
    <w:rsid w:val="00A7524D"/>
    <w:rsid w:val="00A76EBA"/>
    <w:rsid w:val="00A8082D"/>
    <w:rsid w:val="00A81445"/>
    <w:rsid w:val="00A86404"/>
    <w:rsid w:val="00A865F8"/>
    <w:rsid w:val="00A87399"/>
    <w:rsid w:val="00A92822"/>
    <w:rsid w:val="00AA21E8"/>
    <w:rsid w:val="00AA26AB"/>
    <w:rsid w:val="00AA3597"/>
    <w:rsid w:val="00AA6CBC"/>
    <w:rsid w:val="00AB0C7E"/>
    <w:rsid w:val="00AB14B1"/>
    <w:rsid w:val="00AB3570"/>
    <w:rsid w:val="00AB3E6F"/>
    <w:rsid w:val="00AB4087"/>
    <w:rsid w:val="00AB4455"/>
    <w:rsid w:val="00AB6603"/>
    <w:rsid w:val="00AB79A6"/>
    <w:rsid w:val="00AB7E22"/>
    <w:rsid w:val="00AC015A"/>
    <w:rsid w:val="00AC138A"/>
    <w:rsid w:val="00AC1DCF"/>
    <w:rsid w:val="00AC3F38"/>
    <w:rsid w:val="00AC4B6D"/>
    <w:rsid w:val="00AC7147"/>
    <w:rsid w:val="00AD166B"/>
    <w:rsid w:val="00AD36B4"/>
    <w:rsid w:val="00AD6E05"/>
    <w:rsid w:val="00AE076C"/>
    <w:rsid w:val="00AE0A9A"/>
    <w:rsid w:val="00AE28B8"/>
    <w:rsid w:val="00AE5D73"/>
    <w:rsid w:val="00AF13D9"/>
    <w:rsid w:val="00AF26AB"/>
    <w:rsid w:val="00AF429A"/>
    <w:rsid w:val="00AF4C6D"/>
    <w:rsid w:val="00AF5EEB"/>
    <w:rsid w:val="00AF6191"/>
    <w:rsid w:val="00B051F8"/>
    <w:rsid w:val="00B14CC3"/>
    <w:rsid w:val="00B15606"/>
    <w:rsid w:val="00B22908"/>
    <w:rsid w:val="00B24F61"/>
    <w:rsid w:val="00B26946"/>
    <w:rsid w:val="00B339B0"/>
    <w:rsid w:val="00B369BF"/>
    <w:rsid w:val="00B40D03"/>
    <w:rsid w:val="00B41C2F"/>
    <w:rsid w:val="00B472C9"/>
    <w:rsid w:val="00B6352C"/>
    <w:rsid w:val="00B6649D"/>
    <w:rsid w:val="00B70566"/>
    <w:rsid w:val="00B72BE9"/>
    <w:rsid w:val="00B74487"/>
    <w:rsid w:val="00B80DE4"/>
    <w:rsid w:val="00B81071"/>
    <w:rsid w:val="00B82A1C"/>
    <w:rsid w:val="00B82A56"/>
    <w:rsid w:val="00B83026"/>
    <w:rsid w:val="00B844B9"/>
    <w:rsid w:val="00B90F08"/>
    <w:rsid w:val="00B93365"/>
    <w:rsid w:val="00B9469F"/>
    <w:rsid w:val="00B95B9B"/>
    <w:rsid w:val="00B97945"/>
    <w:rsid w:val="00B97CC2"/>
    <w:rsid w:val="00BA6BEC"/>
    <w:rsid w:val="00BB16DC"/>
    <w:rsid w:val="00BB18B8"/>
    <w:rsid w:val="00BB7A3E"/>
    <w:rsid w:val="00BC0914"/>
    <w:rsid w:val="00BC1462"/>
    <w:rsid w:val="00BC27F3"/>
    <w:rsid w:val="00BC2A9E"/>
    <w:rsid w:val="00BC6F4A"/>
    <w:rsid w:val="00BD01C1"/>
    <w:rsid w:val="00BD2469"/>
    <w:rsid w:val="00BD34C9"/>
    <w:rsid w:val="00BE2648"/>
    <w:rsid w:val="00BE4B83"/>
    <w:rsid w:val="00BE6EC9"/>
    <w:rsid w:val="00BF2945"/>
    <w:rsid w:val="00BF58E6"/>
    <w:rsid w:val="00BF6260"/>
    <w:rsid w:val="00BF797E"/>
    <w:rsid w:val="00C00C06"/>
    <w:rsid w:val="00C133CF"/>
    <w:rsid w:val="00C13D58"/>
    <w:rsid w:val="00C15C73"/>
    <w:rsid w:val="00C21C7A"/>
    <w:rsid w:val="00C22BD8"/>
    <w:rsid w:val="00C2353D"/>
    <w:rsid w:val="00C235E6"/>
    <w:rsid w:val="00C24006"/>
    <w:rsid w:val="00C41982"/>
    <w:rsid w:val="00C43895"/>
    <w:rsid w:val="00C5462B"/>
    <w:rsid w:val="00C54EE3"/>
    <w:rsid w:val="00C5596D"/>
    <w:rsid w:val="00C57CFC"/>
    <w:rsid w:val="00C60AC0"/>
    <w:rsid w:val="00C61496"/>
    <w:rsid w:val="00C709D6"/>
    <w:rsid w:val="00C71165"/>
    <w:rsid w:val="00C722B5"/>
    <w:rsid w:val="00C72D3C"/>
    <w:rsid w:val="00C730F5"/>
    <w:rsid w:val="00C75DDA"/>
    <w:rsid w:val="00C8188C"/>
    <w:rsid w:val="00C81F75"/>
    <w:rsid w:val="00C820D1"/>
    <w:rsid w:val="00C83671"/>
    <w:rsid w:val="00C84A9F"/>
    <w:rsid w:val="00C85968"/>
    <w:rsid w:val="00C8704C"/>
    <w:rsid w:val="00C91E59"/>
    <w:rsid w:val="00C92966"/>
    <w:rsid w:val="00C94C1F"/>
    <w:rsid w:val="00C9728B"/>
    <w:rsid w:val="00C97781"/>
    <w:rsid w:val="00CA2311"/>
    <w:rsid w:val="00CA3D33"/>
    <w:rsid w:val="00CA69FC"/>
    <w:rsid w:val="00CA7719"/>
    <w:rsid w:val="00CB0DC9"/>
    <w:rsid w:val="00CB3B05"/>
    <w:rsid w:val="00CB64BF"/>
    <w:rsid w:val="00CC3A40"/>
    <w:rsid w:val="00CC450D"/>
    <w:rsid w:val="00CC75DD"/>
    <w:rsid w:val="00CD0E8E"/>
    <w:rsid w:val="00CD3A06"/>
    <w:rsid w:val="00CD787F"/>
    <w:rsid w:val="00CE167A"/>
    <w:rsid w:val="00CE2C39"/>
    <w:rsid w:val="00CE69DF"/>
    <w:rsid w:val="00CE7D9E"/>
    <w:rsid w:val="00CF00DA"/>
    <w:rsid w:val="00CF0D41"/>
    <w:rsid w:val="00CF3BA3"/>
    <w:rsid w:val="00CF3D6A"/>
    <w:rsid w:val="00CF449B"/>
    <w:rsid w:val="00CF789B"/>
    <w:rsid w:val="00D0606D"/>
    <w:rsid w:val="00D1170D"/>
    <w:rsid w:val="00D13178"/>
    <w:rsid w:val="00D132DB"/>
    <w:rsid w:val="00D15DCD"/>
    <w:rsid w:val="00D22CEA"/>
    <w:rsid w:val="00D26F7D"/>
    <w:rsid w:val="00D306D8"/>
    <w:rsid w:val="00D3099F"/>
    <w:rsid w:val="00D35A15"/>
    <w:rsid w:val="00D4185B"/>
    <w:rsid w:val="00D427D3"/>
    <w:rsid w:val="00D427F9"/>
    <w:rsid w:val="00D43CAD"/>
    <w:rsid w:val="00D46C59"/>
    <w:rsid w:val="00D50590"/>
    <w:rsid w:val="00D50EB7"/>
    <w:rsid w:val="00D52DD1"/>
    <w:rsid w:val="00D543C7"/>
    <w:rsid w:val="00D553C5"/>
    <w:rsid w:val="00D55A8F"/>
    <w:rsid w:val="00D57CEE"/>
    <w:rsid w:val="00D64682"/>
    <w:rsid w:val="00D651C4"/>
    <w:rsid w:val="00D65BE0"/>
    <w:rsid w:val="00D70886"/>
    <w:rsid w:val="00D709C7"/>
    <w:rsid w:val="00D74315"/>
    <w:rsid w:val="00D749D9"/>
    <w:rsid w:val="00D74B8C"/>
    <w:rsid w:val="00D766B6"/>
    <w:rsid w:val="00D818B7"/>
    <w:rsid w:val="00D82AB1"/>
    <w:rsid w:val="00D82BA1"/>
    <w:rsid w:val="00D82E38"/>
    <w:rsid w:val="00D84C1B"/>
    <w:rsid w:val="00D8621E"/>
    <w:rsid w:val="00D87110"/>
    <w:rsid w:val="00D94C19"/>
    <w:rsid w:val="00D94F0E"/>
    <w:rsid w:val="00DA15F1"/>
    <w:rsid w:val="00DA2949"/>
    <w:rsid w:val="00DA2DF4"/>
    <w:rsid w:val="00DA3709"/>
    <w:rsid w:val="00DA73EC"/>
    <w:rsid w:val="00DA76EA"/>
    <w:rsid w:val="00DB31D6"/>
    <w:rsid w:val="00DB44F7"/>
    <w:rsid w:val="00DB48A2"/>
    <w:rsid w:val="00DB5BA8"/>
    <w:rsid w:val="00DC29F7"/>
    <w:rsid w:val="00DC63CD"/>
    <w:rsid w:val="00DD0E74"/>
    <w:rsid w:val="00DD1A8E"/>
    <w:rsid w:val="00DD1BF3"/>
    <w:rsid w:val="00DD26C3"/>
    <w:rsid w:val="00DD2A40"/>
    <w:rsid w:val="00DD5870"/>
    <w:rsid w:val="00DE13E0"/>
    <w:rsid w:val="00DE54FF"/>
    <w:rsid w:val="00DE6B6E"/>
    <w:rsid w:val="00DE765F"/>
    <w:rsid w:val="00DF3771"/>
    <w:rsid w:val="00DF443D"/>
    <w:rsid w:val="00DF49E7"/>
    <w:rsid w:val="00E01E45"/>
    <w:rsid w:val="00E02CA5"/>
    <w:rsid w:val="00E0363D"/>
    <w:rsid w:val="00E110B2"/>
    <w:rsid w:val="00E1516C"/>
    <w:rsid w:val="00E17A98"/>
    <w:rsid w:val="00E20ADF"/>
    <w:rsid w:val="00E20CA1"/>
    <w:rsid w:val="00E22411"/>
    <w:rsid w:val="00E22F50"/>
    <w:rsid w:val="00E25F80"/>
    <w:rsid w:val="00E26D33"/>
    <w:rsid w:val="00E27019"/>
    <w:rsid w:val="00E314DB"/>
    <w:rsid w:val="00E33722"/>
    <w:rsid w:val="00E351B8"/>
    <w:rsid w:val="00E3728A"/>
    <w:rsid w:val="00E43346"/>
    <w:rsid w:val="00E46718"/>
    <w:rsid w:val="00E56939"/>
    <w:rsid w:val="00E60DAF"/>
    <w:rsid w:val="00E62165"/>
    <w:rsid w:val="00E651AB"/>
    <w:rsid w:val="00E657A8"/>
    <w:rsid w:val="00E67DBE"/>
    <w:rsid w:val="00E748F6"/>
    <w:rsid w:val="00E81438"/>
    <w:rsid w:val="00E847D2"/>
    <w:rsid w:val="00E84F8F"/>
    <w:rsid w:val="00E8524F"/>
    <w:rsid w:val="00EA0B0A"/>
    <w:rsid w:val="00EA1914"/>
    <w:rsid w:val="00EA348E"/>
    <w:rsid w:val="00EA3639"/>
    <w:rsid w:val="00EB5522"/>
    <w:rsid w:val="00EB6BD2"/>
    <w:rsid w:val="00EB76A3"/>
    <w:rsid w:val="00EB78DC"/>
    <w:rsid w:val="00EC0397"/>
    <w:rsid w:val="00EC159A"/>
    <w:rsid w:val="00EC4781"/>
    <w:rsid w:val="00EC5DE1"/>
    <w:rsid w:val="00ED1B18"/>
    <w:rsid w:val="00ED4430"/>
    <w:rsid w:val="00ED6602"/>
    <w:rsid w:val="00ED6990"/>
    <w:rsid w:val="00ED7F10"/>
    <w:rsid w:val="00EE06E0"/>
    <w:rsid w:val="00EE2B14"/>
    <w:rsid w:val="00EE327C"/>
    <w:rsid w:val="00EE5CC0"/>
    <w:rsid w:val="00EE7CF5"/>
    <w:rsid w:val="00EF322E"/>
    <w:rsid w:val="00EF4D84"/>
    <w:rsid w:val="00EF798F"/>
    <w:rsid w:val="00EF7CB0"/>
    <w:rsid w:val="00F001C1"/>
    <w:rsid w:val="00F007E0"/>
    <w:rsid w:val="00F043F6"/>
    <w:rsid w:val="00F062DC"/>
    <w:rsid w:val="00F159C6"/>
    <w:rsid w:val="00F22708"/>
    <w:rsid w:val="00F23A1D"/>
    <w:rsid w:val="00F32C06"/>
    <w:rsid w:val="00F34D90"/>
    <w:rsid w:val="00F35AAA"/>
    <w:rsid w:val="00F37C4C"/>
    <w:rsid w:val="00F40FA8"/>
    <w:rsid w:val="00F444CD"/>
    <w:rsid w:val="00F458B2"/>
    <w:rsid w:val="00F476F2"/>
    <w:rsid w:val="00F50313"/>
    <w:rsid w:val="00F5129B"/>
    <w:rsid w:val="00F51987"/>
    <w:rsid w:val="00F539A9"/>
    <w:rsid w:val="00F56D62"/>
    <w:rsid w:val="00F609C5"/>
    <w:rsid w:val="00F61AEE"/>
    <w:rsid w:val="00F63497"/>
    <w:rsid w:val="00F643DC"/>
    <w:rsid w:val="00F64FA0"/>
    <w:rsid w:val="00F6516F"/>
    <w:rsid w:val="00F66213"/>
    <w:rsid w:val="00F7109B"/>
    <w:rsid w:val="00F731B7"/>
    <w:rsid w:val="00F73839"/>
    <w:rsid w:val="00F75062"/>
    <w:rsid w:val="00F753E3"/>
    <w:rsid w:val="00F7674B"/>
    <w:rsid w:val="00F80199"/>
    <w:rsid w:val="00F9380E"/>
    <w:rsid w:val="00F93CB9"/>
    <w:rsid w:val="00FA5A40"/>
    <w:rsid w:val="00FA5B84"/>
    <w:rsid w:val="00FA6B6A"/>
    <w:rsid w:val="00FB21F4"/>
    <w:rsid w:val="00FB4F5B"/>
    <w:rsid w:val="00FB61D2"/>
    <w:rsid w:val="00FB727B"/>
    <w:rsid w:val="00FC696B"/>
    <w:rsid w:val="00FC74D2"/>
    <w:rsid w:val="00FD1B15"/>
    <w:rsid w:val="00FD3AC3"/>
    <w:rsid w:val="00FD475F"/>
    <w:rsid w:val="00FD481A"/>
    <w:rsid w:val="00FD5C49"/>
    <w:rsid w:val="00FD61EC"/>
    <w:rsid w:val="00FD6AB0"/>
    <w:rsid w:val="00FE2C69"/>
    <w:rsid w:val="00FE5491"/>
    <w:rsid w:val="00FE6D0E"/>
    <w:rsid w:val="00FF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9F7C8"/>
  <w15:docId w15:val="{A7A340BD-DD89-4F92-A2A4-CCA32932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90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788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4644F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644F1"/>
  </w:style>
  <w:style w:type="paragraph" w:styleId="Footer">
    <w:name w:val="footer"/>
    <w:basedOn w:val="Normal"/>
    <w:link w:val="FooterChar"/>
    <w:uiPriority w:val="99"/>
    <w:unhideWhenUsed/>
    <w:rsid w:val="004644F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644F1"/>
  </w:style>
  <w:style w:type="character" w:styleId="Hyperlink">
    <w:name w:val="Hyperlink"/>
    <w:basedOn w:val="DefaultParagraphFont"/>
    <w:uiPriority w:val="99"/>
    <w:unhideWhenUsed/>
    <w:rsid w:val="00BF58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8E6"/>
    <w:rPr>
      <w:color w:val="605E5C"/>
      <w:shd w:val="clear" w:color="auto" w:fill="E1DFDD"/>
    </w:rPr>
  </w:style>
  <w:style w:type="paragraph" w:customStyle="1" w:styleId="a">
    <w:name w:val="바탕글"/>
    <w:basedOn w:val="Normal"/>
    <w:rsid w:val="00A511ED"/>
    <w:pPr>
      <w:snapToGrid w:val="0"/>
      <w:spacing w:line="384" w:lineRule="auto"/>
      <w:textAlignment w:val="baseline"/>
    </w:pPr>
    <w:rPr>
      <w:rFonts w:ascii="Batang" w:eastAsia="Gulim" w:hAnsi="Gulim" w:cs="Gulim"/>
      <w:color w:val="000000"/>
      <w:kern w:val="0"/>
      <w:szCs w:val="20"/>
    </w:rPr>
  </w:style>
  <w:style w:type="paragraph" w:customStyle="1" w:styleId="2">
    <w:name w:val="표준2"/>
    <w:basedOn w:val="Normal"/>
    <w:rsid w:val="003F5068"/>
    <w:pPr>
      <w:textAlignment w:val="baseline"/>
    </w:pPr>
    <w:rPr>
      <w:rFonts w:ascii="한컴바탕" w:eastAsia="Gulim" w:hAnsi="Gulim" w:cs="Gulim"/>
      <w:color w:val="000000"/>
      <w:szCs w:val="20"/>
    </w:rPr>
  </w:style>
  <w:style w:type="paragraph" w:styleId="Revision">
    <w:name w:val="Revision"/>
    <w:hidden/>
    <w:uiPriority w:val="99"/>
    <w:semiHidden/>
    <w:rsid w:val="001D226E"/>
  </w:style>
  <w:style w:type="character" w:styleId="CommentReference">
    <w:name w:val="annotation reference"/>
    <w:basedOn w:val="DefaultParagraphFont"/>
    <w:uiPriority w:val="99"/>
    <w:semiHidden/>
    <w:unhideWhenUsed/>
    <w:rsid w:val="001D226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226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226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22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22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80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5ECF"/>
    <w:rPr>
      <w:b/>
      <w:bCs/>
    </w:rPr>
  </w:style>
  <w:style w:type="character" w:customStyle="1" w:styleId="fs13fw6overflow-hidden">
    <w:name w:val="fs13 fw6 overflow-hidden"/>
    <w:basedOn w:val="DefaultParagraphFont"/>
    <w:rsid w:val="002601E6"/>
  </w:style>
  <w:style w:type="character" w:customStyle="1" w:styleId="fs13fw4">
    <w:name w:val="fs13 fw4"/>
    <w:basedOn w:val="DefaultParagraphFont"/>
    <w:rsid w:val="002601E6"/>
  </w:style>
  <w:style w:type="character" w:customStyle="1" w:styleId="fs13fw4overflow-hidden">
    <w:name w:val="fs13 fw4 overflow-hidden"/>
    <w:basedOn w:val="DefaultParagraphFont"/>
    <w:rsid w:val="002601E6"/>
  </w:style>
  <w:style w:type="character" w:styleId="FollowedHyperlink">
    <w:name w:val="FollowedHyperlink"/>
    <w:basedOn w:val="DefaultParagraphFont"/>
    <w:uiPriority w:val="99"/>
    <w:semiHidden/>
    <w:unhideWhenUsed/>
    <w:rsid w:val="00A010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5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doeun-ki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oeuny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2BD90C-5881-46B1-B7B8-C23BF419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1299</Words>
  <Characters>7407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infomax</dc:creator>
  <cp:lastModifiedBy>Doeun Kim</cp:lastModifiedBy>
  <cp:revision>2</cp:revision>
  <cp:lastPrinted>2025-09-14T23:59:00Z</cp:lastPrinted>
  <dcterms:created xsi:type="dcterms:W3CDTF">2026-05-06T20:35:00Z</dcterms:created>
  <dcterms:modified xsi:type="dcterms:W3CDTF">2026-05-06T20:35:00Z</dcterms:modified>
</cp:coreProperties>
</file>