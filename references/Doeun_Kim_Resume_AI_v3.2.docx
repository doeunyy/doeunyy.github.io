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2BE9" w14:textId="77777777" w:rsidR="008563B0" w:rsidRPr="008430BB" w:rsidRDefault="00000000">
      <w:pPr>
        <w:pBdr>
          <w:bottom w:val="single" w:sz="6" w:space="0" w:color="000000"/>
        </w:pBdr>
        <w:spacing w:line="205" w:lineRule="atLeast"/>
        <w:rPr>
          <w:rFonts w:ascii="Calibri" w:eastAsia="Calibri" w:hAnsi="Calibri" w:cs="Calibri"/>
          <w:sz w:val="20"/>
          <w:szCs w:val="20"/>
        </w:rPr>
      </w:pPr>
      <w:r w:rsidRPr="008430BB">
        <w:rPr>
          <w:rFonts w:ascii="Calibri" w:eastAsia="Calibri" w:hAnsi="Calibri" w:cs="Calibri"/>
          <w:b/>
          <w:bCs/>
          <w:caps/>
          <w:sz w:val="28"/>
          <w:szCs w:val="28"/>
        </w:rPr>
        <w:t>DOEUN KIM</w:t>
      </w:r>
    </w:p>
    <w:p w14:paraId="1C7C3159" w14:textId="77777777" w:rsidR="005D2CB7" w:rsidRPr="00813891" w:rsidRDefault="005D2CB7" w:rsidP="005D2CB7">
      <w:pPr>
        <w:spacing w:line="205" w:lineRule="atLeast"/>
        <w:rPr>
          <w:rFonts w:ascii="Calibri" w:eastAsia="Calibri" w:hAnsi="Calibri" w:cs="Calibri"/>
          <w:sz w:val="20"/>
          <w:szCs w:val="20"/>
        </w:rPr>
      </w:pPr>
      <w:bookmarkStart w:id="0" w:name="_Hlk229933730"/>
      <w:r w:rsidRPr="00813891">
        <w:rPr>
          <w:rFonts w:ascii="Calibri" w:eastAsia="Calibri" w:hAnsi="Calibri" w:cs="Calibri"/>
          <w:sz w:val="20"/>
          <w:szCs w:val="20"/>
        </w:rPr>
        <w:t>Los Angeles, CA </w:t>
      </w:r>
      <w:bookmarkEnd w:id="0"/>
      <w:r w:rsidRPr="00813891">
        <w:rPr>
          <w:rFonts w:ascii="Calibri" w:eastAsia="Calibri" w:hAnsi="Calibri" w:cs="Calibri"/>
          <w:color w:val="000000"/>
          <w:sz w:val="20"/>
          <w:szCs w:val="20"/>
        </w:rPr>
        <w:t>| </w:t>
      </w:r>
      <w:r w:rsidRPr="00813891">
        <w:rPr>
          <w:rFonts w:ascii="Calibri" w:eastAsia="Calibri" w:hAnsi="Calibri" w:cs="Calibri"/>
          <w:sz w:val="20"/>
          <w:szCs w:val="20"/>
        </w:rPr>
        <w:t>(213) 348</w:t>
      </w:r>
      <w:r>
        <w:rPr>
          <w:rFonts w:ascii="Calibri" w:eastAsia="Calibri" w:hAnsi="Calibri" w:cs="Calibri" w:hint="eastAsia"/>
          <w:sz w:val="20"/>
          <w:szCs w:val="20"/>
          <w:lang w:eastAsia="ko-KR"/>
        </w:rPr>
        <w:t>-</w:t>
      </w:r>
      <w:r w:rsidRPr="00813891">
        <w:rPr>
          <w:rFonts w:ascii="Calibri" w:eastAsia="Calibri" w:hAnsi="Calibri" w:cs="Calibri"/>
          <w:sz w:val="20"/>
          <w:szCs w:val="20"/>
        </w:rPr>
        <w:t>0503 </w:t>
      </w:r>
      <w:r w:rsidRPr="00813891">
        <w:rPr>
          <w:rFonts w:ascii="Calibri" w:eastAsia="Calibri" w:hAnsi="Calibri" w:cs="Calibri"/>
          <w:color w:val="000000"/>
          <w:sz w:val="20"/>
          <w:szCs w:val="20"/>
        </w:rPr>
        <w:t>| </w:t>
      </w:r>
      <w:hyperlink r:id="rId5" w:history="1">
        <w:r w:rsidRPr="003A1756">
          <w:rPr>
            <w:rStyle w:val="Hyperlink"/>
            <w:rFonts w:ascii="Calibri" w:eastAsia="Calibri" w:hAnsi="Calibri" w:cs="Calibri"/>
            <w:color w:val="000000" w:themeColor="text1"/>
            <w:sz w:val="20"/>
            <w:szCs w:val="20"/>
            <w:u w:val="none"/>
          </w:rPr>
          <w:t>doeunkim.cs@gmail.com</w:t>
        </w:r>
      </w:hyperlink>
      <w:r w:rsidRPr="00813891">
        <w:rPr>
          <w:rFonts w:ascii="Calibri" w:eastAsia="Calibri" w:hAnsi="Calibri" w:cs="Calibri"/>
          <w:sz w:val="20"/>
          <w:szCs w:val="20"/>
        </w:rPr>
        <w:t> </w:t>
      </w:r>
      <w:r w:rsidRPr="00813891">
        <w:rPr>
          <w:rFonts w:ascii="Calibri" w:eastAsia="Calibri" w:hAnsi="Calibri" w:cs="Calibri"/>
          <w:color w:val="000000"/>
          <w:sz w:val="20"/>
          <w:szCs w:val="20"/>
        </w:rPr>
        <w:t>| </w:t>
      </w:r>
      <w:hyperlink r:id="rId6" w:history="1">
        <w:r w:rsidRPr="00813891">
          <w:rPr>
            <w:rFonts w:ascii="Calibri" w:eastAsia="Calibri" w:hAnsi="Calibri" w:cs="Calibri"/>
            <w:color w:val="000000"/>
            <w:sz w:val="20"/>
            <w:szCs w:val="20"/>
          </w:rPr>
          <w:t>linkedin.com/in/doeun</w:t>
        </w:r>
        <w:r>
          <w:rPr>
            <w:rFonts w:ascii="Calibri" w:eastAsia="Calibri" w:hAnsi="Calibri" w:cs="Calibri" w:hint="eastAsia"/>
            <w:color w:val="000000"/>
            <w:sz w:val="20"/>
            <w:szCs w:val="20"/>
            <w:lang w:eastAsia="ko-KR"/>
          </w:rPr>
          <w:t>-</w:t>
        </w:r>
        <w:r w:rsidRPr="00813891">
          <w:rPr>
            <w:rFonts w:ascii="Calibri" w:eastAsia="Calibri" w:hAnsi="Calibri" w:cs="Calibri"/>
            <w:color w:val="000000"/>
            <w:sz w:val="20"/>
            <w:szCs w:val="20"/>
          </w:rPr>
          <w:t>kim/</w:t>
        </w:r>
      </w:hyperlink>
      <w:r w:rsidRPr="00813891">
        <w:rPr>
          <w:rFonts w:ascii="Calibri" w:eastAsia="Calibri" w:hAnsi="Calibri" w:cs="Calibri"/>
          <w:sz w:val="20"/>
          <w:szCs w:val="20"/>
        </w:rPr>
        <w:t> </w:t>
      </w:r>
      <w:r w:rsidRPr="00813891">
        <w:rPr>
          <w:rFonts w:ascii="Calibri" w:eastAsia="Calibri" w:hAnsi="Calibri" w:cs="Calibri"/>
          <w:color w:val="000000"/>
          <w:sz w:val="20"/>
          <w:szCs w:val="20"/>
        </w:rPr>
        <w:t>| </w:t>
      </w:r>
      <w:hyperlink r:id="rId7" w:history="1">
        <w:r w:rsidRPr="00813891">
          <w:rPr>
            <w:rStyle w:val="Hyperlink"/>
            <w:rFonts w:ascii="Calibri" w:eastAsia="Calibri" w:hAnsi="Calibri" w:cs="Calibri"/>
            <w:color w:val="000000" w:themeColor="text1"/>
            <w:sz w:val="20"/>
            <w:szCs w:val="20"/>
            <w:u w:val="none"/>
          </w:rPr>
          <w:t>github.com/doeunyy</w:t>
        </w:r>
      </w:hyperlink>
    </w:p>
    <w:p w14:paraId="4558F51C" w14:textId="4531B5DA" w:rsidR="008563B0" w:rsidRPr="008430BB" w:rsidRDefault="00B25816" w:rsidP="00B25816">
      <w:pPr>
        <w:spacing w:line="140" w:lineRule="atLeast"/>
        <w:rPr>
          <w:rFonts w:ascii="Calibri" w:eastAsia="Calibri" w:hAnsi="Calibri" w:cs="Calibri"/>
          <w:sz w:val="14"/>
          <w:szCs w:val="14"/>
          <w:lang w:eastAsia="ko-KR"/>
        </w:rPr>
      </w:pPr>
      <w:r w:rsidRPr="008430BB">
        <w:rPr>
          <w:rFonts w:ascii="Calibri" w:eastAsia="Calibri" w:hAnsi="Calibri" w:cs="Calibri"/>
          <w:sz w:val="14"/>
          <w:szCs w:val="14"/>
        </w:rPr>
        <w:t> </w:t>
      </w:r>
    </w:p>
    <w:p w14:paraId="1B82F8FC" w14:textId="0F49B43C" w:rsidR="00B25816" w:rsidRPr="008430BB" w:rsidRDefault="004C4EF4" w:rsidP="00B25816">
      <w:pPr>
        <w:rPr>
          <w:rFonts w:ascii="Calibri" w:eastAsia="Calibri" w:hAnsi="Calibri" w:cs="Calibri"/>
          <w:i/>
          <w:iCs/>
          <w:sz w:val="20"/>
          <w:szCs w:val="20"/>
          <w:lang w:eastAsia="ko-KR"/>
        </w:rPr>
      </w:pPr>
      <w:bookmarkStart w:id="1" w:name="_Hlk222509875"/>
      <w:r w:rsidRPr="004C4EF4">
        <w:rPr>
          <w:rFonts w:ascii="Calibri" w:eastAsia="Malgun Gothic" w:hAnsi="Calibri" w:cs="Calibri"/>
          <w:i/>
          <w:iCs/>
          <w:sz w:val="20"/>
          <w:szCs w:val="20"/>
          <w:lang w:eastAsia="ko-KR"/>
        </w:rPr>
        <w:t>M.S. Computer Science candidate at USC with experience building AI-powered applications, conversational workflows, and scalable ML systems, focused on practical generative AI and user-centered AI experiences.</w:t>
      </w:r>
    </w:p>
    <w:bookmarkEnd w:id="1"/>
    <w:p w14:paraId="72DC7D93" w14:textId="77777777" w:rsidR="00B25816" w:rsidRPr="008430BB" w:rsidRDefault="00B25816">
      <w:pPr>
        <w:rPr>
          <w:rFonts w:ascii="Calibri" w:eastAsia="Calibri" w:hAnsi="Calibri" w:cs="Calibri"/>
          <w:sz w:val="20"/>
          <w:szCs w:val="20"/>
          <w:lang w:eastAsia="ko-KR"/>
        </w:rPr>
      </w:pPr>
    </w:p>
    <w:p w14:paraId="00C016E8" w14:textId="77777777" w:rsidR="008563B0" w:rsidRPr="008430BB" w:rsidRDefault="00000000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 w:rsidRPr="008430BB">
        <w:rPr>
          <w:rFonts w:ascii="Calibri" w:eastAsia="Calibri" w:hAnsi="Calibri" w:cs="Calibri"/>
          <w:b/>
          <w:bCs/>
          <w:caps/>
          <w:sz w:val="20"/>
          <w:szCs w:val="20"/>
        </w:rPr>
        <w:t>education</w:t>
      </w:r>
    </w:p>
    <w:p w14:paraId="643B6CB0" w14:textId="77777777" w:rsidR="008563B0" w:rsidRPr="008430BB" w:rsidRDefault="00000000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8430BB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University of Southern California</w:t>
      </w:r>
      <w:r w:rsidRPr="008430BB">
        <w:rPr>
          <w:rStyle w:val="fs13fw4"/>
          <w:rFonts w:ascii="Calibri" w:eastAsia="Calibri" w:hAnsi="Calibri" w:cs="Calibri"/>
          <w:sz w:val="20"/>
          <w:szCs w:val="20"/>
        </w:rPr>
        <w:tab/>
      </w:r>
      <w:r w:rsidRPr="008430BB">
        <w:rPr>
          <w:rStyle w:val="fs13fw4overflow-hidden"/>
          <w:rFonts w:ascii="Calibri" w:eastAsia="Calibri" w:hAnsi="Calibri" w:cs="Calibri"/>
          <w:sz w:val="20"/>
          <w:szCs w:val="20"/>
        </w:rPr>
        <w:t>Los Angeles, CA</w:t>
      </w:r>
    </w:p>
    <w:p w14:paraId="3B45D7E7" w14:textId="1BC3928C" w:rsidR="003C01FC" w:rsidRPr="00813891" w:rsidRDefault="003C01FC" w:rsidP="003C01FC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M.S. in Computer Science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586C34">
        <w:rPr>
          <w:rStyle w:val="fs13fw6overflow-hidden"/>
          <w:rFonts w:ascii="Calibri" w:eastAsia="Calibri" w:hAnsi="Calibri" w:cs="Calibri"/>
          <w:sz w:val="20"/>
          <w:szCs w:val="20"/>
        </w:rPr>
        <w:t>(GPA: 3.8</w:t>
      </w:r>
      <w:r w:rsidR="009D5DC8">
        <w:rPr>
          <w:rStyle w:val="fs13fw6overflow-hidden"/>
          <w:rFonts w:ascii="Calibri" w:eastAsia="Calibri" w:hAnsi="Calibri" w:cs="Calibri"/>
          <w:sz w:val="20"/>
          <w:szCs w:val="20"/>
        </w:rPr>
        <w:t>8</w:t>
      </w:r>
      <w:r w:rsidRPr="00586C34">
        <w:rPr>
          <w:rStyle w:val="fs13fw6overflow-hidden"/>
          <w:rFonts w:ascii="Calibri" w:eastAsia="Calibri" w:hAnsi="Calibri" w:cs="Calibri"/>
          <w:sz w:val="20"/>
          <w:szCs w:val="20"/>
        </w:rPr>
        <w:t xml:space="preserve"> / 4.</w:t>
      </w:r>
      <w:r>
        <w:rPr>
          <w:rStyle w:val="fs13fw6overflow-hidden"/>
          <w:rFonts w:ascii="Calibri" w:eastAsia="Calibri" w:hAnsi="Calibri" w:cs="Calibri"/>
          <w:sz w:val="20"/>
          <w:szCs w:val="20"/>
        </w:rPr>
        <w:t>0</w:t>
      </w:r>
      <w:r w:rsidRPr="00586C34">
        <w:rPr>
          <w:rStyle w:val="fs13fw6overflow-hidden"/>
          <w:rFonts w:ascii="Calibri" w:eastAsia="Calibri" w:hAnsi="Calibri" w:cs="Calibri"/>
          <w:sz w:val="20"/>
          <w:szCs w:val="20"/>
        </w:rPr>
        <w:t>)</w:t>
      </w:r>
      <w:r w:rsidRPr="00813891">
        <w:rPr>
          <w:rStyle w:val="fs13fw4"/>
          <w:rFonts w:ascii="Calibri" w:eastAsia="Calibri" w:hAnsi="Calibri" w:cs="Calibri"/>
          <w:sz w:val="20"/>
          <w:szCs w:val="20"/>
        </w:rPr>
        <w:tab/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December 2026</w:t>
      </w:r>
    </w:p>
    <w:p w14:paraId="01789CA7" w14:textId="77777777" w:rsidR="003C01FC" w:rsidRPr="00813891" w:rsidRDefault="003C01FC" w:rsidP="003C01FC">
      <w:pPr>
        <w:spacing w:line="140" w:lineRule="atLeast"/>
        <w:rPr>
          <w:rFonts w:ascii="Calibri" w:eastAsia="Calibri" w:hAnsi="Calibri" w:cs="Calibri"/>
          <w:sz w:val="14"/>
          <w:szCs w:val="14"/>
        </w:rPr>
      </w:pPr>
      <w:bookmarkStart w:id="2" w:name="_Hlk212718721"/>
      <w:r w:rsidRPr="00813891">
        <w:rPr>
          <w:rFonts w:ascii="Calibri" w:eastAsia="Calibri" w:hAnsi="Calibri" w:cs="Calibri"/>
          <w:sz w:val="14"/>
          <w:szCs w:val="14"/>
        </w:rPr>
        <w:t> </w:t>
      </w:r>
    </w:p>
    <w:bookmarkEnd w:id="2"/>
    <w:p w14:paraId="0B1E5D15" w14:textId="77777777" w:rsidR="003C01FC" w:rsidRPr="00813891" w:rsidRDefault="003C01FC" w:rsidP="003C01FC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Ewha </w:t>
      </w:r>
      <w:proofErr w:type="spellStart"/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Womans</w:t>
      </w:r>
      <w:proofErr w:type="spellEnd"/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University</w:t>
      </w:r>
      <w:r w:rsidRPr="00813891">
        <w:rPr>
          <w:rStyle w:val="fs13fw4"/>
          <w:rFonts w:ascii="Calibri" w:eastAsia="Calibri" w:hAnsi="Calibri" w:cs="Calibri"/>
          <w:sz w:val="20"/>
          <w:szCs w:val="20"/>
        </w:rPr>
        <w:tab/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Seoul, South Korea</w:t>
      </w:r>
    </w:p>
    <w:p w14:paraId="26E59AC4" w14:textId="77777777" w:rsidR="003C01FC" w:rsidRPr="00813891" w:rsidRDefault="003C01FC" w:rsidP="003C01FC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B.S.</w:t>
      </w: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in Computer Science and Engineering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&amp; B.S.</w:t>
      </w: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in Content Convergence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586C34">
        <w:rPr>
          <w:rStyle w:val="fs13fw6overflow-hidden"/>
          <w:rFonts w:ascii="Calibri" w:eastAsia="Calibri" w:hAnsi="Calibri" w:cs="Calibri"/>
          <w:sz w:val="20"/>
          <w:szCs w:val="20"/>
        </w:rPr>
        <w:t>(GPA: 4.21 / 4.3</w:t>
      </w:r>
      <w:r>
        <w:rPr>
          <w:rStyle w:val="fs13fw6overflow-hidden"/>
          <w:rFonts w:ascii="Calibri" w:eastAsia="Calibri" w:hAnsi="Calibri" w:cs="Calibri"/>
          <w:sz w:val="20"/>
          <w:szCs w:val="20"/>
        </w:rPr>
        <w:t>; Top 4%</w:t>
      </w:r>
      <w:r w:rsidRPr="00586C34">
        <w:rPr>
          <w:rStyle w:val="fs13fw6overflow-hidden"/>
          <w:rFonts w:ascii="Calibri" w:eastAsia="Calibri" w:hAnsi="Calibri" w:cs="Calibri"/>
          <w:sz w:val="20"/>
          <w:szCs w:val="20"/>
        </w:rPr>
        <w:t>)</w:t>
      </w:r>
      <w:r w:rsidRPr="00813891">
        <w:rPr>
          <w:rStyle w:val="fs13fw4"/>
          <w:rFonts w:ascii="Calibri" w:eastAsia="Calibri" w:hAnsi="Calibri" w:cs="Calibri"/>
          <w:sz w:val="20"/>
          <w:szCs w:val="20"/>
        </w:rPr>
        <w:tab/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February 2025</w:t>
      </w:r>
    </w:p>
    <w:p w14:paraId="516F0FA8" w14:textId="77777777" w:rsidR="003C01FC" w:rsidRPr="00A22749" w:rsidRDefault="003C01FC" w:rsidP="003C01FC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Honors:</w:t>
      </w:r>
      <w:r>
        <w:rPr>
          <w:rFonts w:ascii="Calibri" w:eastAsia="Calibri" w:hAnsi="Calibri" w:cs="Calibri"/>
          <w:sz w:val="20"/>
          <w:szCs w:val="20"/>
        </w:rPr>
        <w:tab/>
      </w:r>
      <w:r w:rsidRPr="00813891">
        <w:rPr>
          <w:rFonts w:ascii="Calibri" w:eastAsia="Calibri" w:hAnsi="Calibri" w:cs="Calibri"/>
          <w:sz w:val="20"/>
          <w:szCs w:val="20"/>
        </w:rPr>
        <w:t>The National Scholarship for Science and Engineering (</w:t>
      </w:r>
      <w:r>
        <w:rPr>
          <w:rFonts w:ascii="Calibri" w:eastAsia="Calibri" w:hAnsi="Calibri" w:cs="Calibri"/>
          <w:sz w:val="20"/>
          <w:szCs w:val="20"/>
        </w:rPr>
        <w:t xml:space="preserve">Merit-based, </w:t>
      </w:r>
      <w:r w:rsidRPr="00813891">
        <w:rPr>
          <w:rFonts w:ascii="Calibri" w:eastAsia="Calibri" w:hAnsi="Calibri" w:cs="Calibri"/>
          <w:sz w:val="20"/>
          <w:szCs w:val="20"/>
        </w:rPr>
        <w:t>2022-2024)</w:t>
      </w:r>
      <w:r>
        <w:rPr>
          <w:rFonts w:ascii="Calibri" w:eastAsia="Calibri" w:hAnsi="Calibri" w:cs="Calibri"/>
          <w:sz w:val="20"/>
          <w:szCs w:val="20"/>
        </w:rPr>
        <w:br/>
      </w:r>
      <w:r>
        <w:rPr>
          <w:rFonts w:ascii="Calibri" w:eastAsia="Calibri" w:hAnsi="Calibri" w:cs="Calibri"/>
          <w:sz w:val="20"/>
          <w:szCs w:val="20"/>
        </w:rPr>
        <w:tab/>
      </w:r>
      <w:r w:rsidRPr="008C5EB4">
        <w:rPr>
          <w:rFonts w:ascii="Calibri" w:eastAsia="Calibri" w:hAnsi="Calibri" w:cs="Calibri"/>
          <w:sz w:val="20"/>
          <w:szCs w:val="20"/>
        </w:rPr>
        <w:t xml:space="preserve">Ewha Capstone Design Poster Session </w:t>
      </w:r>
      <w:r>
        <w:rPr>
          <w:rFonts w:ascii="Calibri" w:eastAsia="Calibri" w:hAnsi="Calibri" w:cs="Calibri"/>
          <w:sz w:val="20"/>
          <w:szCs w:val="20"/>
        </w:rPr>
        <w:t>(</w:t>
      </w:r>
      <w:r w:rsidRPr="008C5EB4">
        <w:rPr>
          <w:rFonts w:ascii="Calibri" w:eastAsia="Calibri" w:hAnsi="Calibri" w:cs="Calibri"/>
          <w:sz w:val="20"/>
          <w:szCs w:val="20"/>
        </w:rPr>
        <w:t>Merit Award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8C5EB4">
        <w:rPr>
          <w:rFonts w:ascii="Calibri" w:eastAsia="Calibri" w:hAnsi="Calibri" w:cs="Calibri"/>
          <w:sz w:val="20"/>
          <w:szCs w:val="20"/>
        </w:rPr>
        <w:t>2024)</w:t>
      </w:r>
    </w:p>
    <w:p w14:paraId="1CBBBD87" w14:textId="77777777" w:rsidR="008563B0" w:rsidRPr="008430BB" w:rsidRDefault="00000000">
      <w:pPr>
        <w:spacing w:line="200" w:lineRule="atLeast"/>
        <w:rPr>
          <w:rFonts w:ascii="Calibri" w:eastAsia="Calibri" w:hAnsi="Calibri" w:cs="Calibri"/>
          <w:sz w:val="20"/>
          <w:szCs w:val="20"/>
          <w:lang w:eastAsia="ko-KR"/>
        </w:rPr>
      </w:pPr>
      <w:r w:rsidRPr="008430BB">
        <w:rPr>
          <w:rFonts w:ascii="Calibri" w:eastAsia="Calibri" w:hAnsi="Calibri" w:cs="Calibri"/>
          <w:sz w:val="20"/>
          <w:szCs w:val="20"/>
        </w:rPr>
        <w:t> </w:t>
      </w:r>
    </w:p>
    <w:p w14:paraId="6AB804CC" w14:textId="77777777" w:rsidR="00264677" w:rsidRPr="00C57BC5" w:rsidRDefault="00264677" w:rsidP="00264677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bookmarkStart w:id="3" w:name="_Hlk220855127"/>
      <w:r>
        <w:rPr>
          <w:rFonts w:ascii="Calibri" w:eastAsia="Calibri" w:hAnsi="Calibri" w:cs="Calibri"/>
          <w:b/>
          <w:bCs/>
          <w:caps/>
          <w:sz w:val="20"/>
          <w:szCs w:val="20"/>
        </w:rPr>
        <w:t xml:space="preserve">Work </w:t>
      </w:r>
      <w:r w:rsidRPr="00813891">
        <w:rPr>
          <w:rFonts w:ascii="Calibri" w:eastAsia="Calibri" w:hAnsi="Calibri" w:cs="Calibri"/>
          <w:b/>
          <w:bCs/>
          <w:caps/>
          <w:sz w:val="20"/>
          <w:szCs w:val="20"/>
        </w:rPr>
        <w:t>experience</w:t>
      </w:r>
      <w:bookmarkEnd w:id="3"/>
      <w:r w:rsidRPr="00813891">
        <w:rPr>
          <w:rFonts w:ascii="Calibri" w:eastAsia="Calibri" w:hAnsi="Calibri" w:cs="Calibri"/>
          <w:sz w:val="14"/>
          <w:szCs w:val="14"/>
        </w:rPr>
        <w:t> </w:t>
      </w:r>
    </w:p>
    <w:p w14:paraId="309CFB39" w14:textId="77777777" w:rsidR="00264677" w:rsidRPr="00813891" w:rsidRDefault="00264677" w:rsidP="00264677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RainbirdGEO</w:t>
      </w:r>
      <w:r w:rsidRPr="00813891">
        <w:rPr>
          <w:rStyle w:val="fs13fw4"/>
          <w:rFonts w:ascii="Calibri" w:eastAsia="Calibri" w:hAnsi="Calibri" w:cs="Calibri"/>
          <w:sz w:val="20"/>
          <w:szCs w:val="20"/>
        </w:rPr>
        <w:tab/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Seoul, South Korea</w:t>
      </w:r>
    </w:p>
    <w:p w14:paraId="115E8FE1" w14:textId="4F2C0BD3" w:rsidR="00264677" w:rsidRPr="00813891" w:rsidRDefault="00264677" w:rsidP="00264677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Software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Engineer </w:t>
      </w: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Intern</w:t>
      </w:r>
      <w:r>
        <w:rPr>
          <w:rStyle w:val="fs13fw6overflow-hidden"/>
          <w:rFonts w:ascii="Calibri" w:eastAsia="Calibri" w:hAnsi="Calibri" w:cs="Calibri" w:hint="eastAsia"/>
          <w:b/>
          <w:bCs/>
          <w:sz w:val="20"/>
          <w:szCs w:val="20"/>
          <w:lang w:eastAsia="ko-KR"/>
        </w:rPr>
        <w:t xml:space="preserve"> (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  <w:lang w:eastAsia="ko-KR"/>
        </w:rPr>
        <w:t>Full-stack)</w:t>
      </w:r>
      <w:r w:rsidRPr="00813891">
        <w:rPr>
          <w:rStyle w:val="fs13fw4"/>
          <w:rFonts w:ascii="Calibri" w:eastAsia="Calibri" w:hAnsi="Calibri" w:cs="Calibri"/>
          <w:sz w:val="20"/>
          <w:szCs w:val="20"/>
        </w:rPr>
        <w:tab/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May 2021</w:t>
      </w:r>
      <w:bookmarkStart w:id="4" w:name="_Hlk228626800"/>
      <w:r w:rsidR="00793B3B">
        <w:rPr>
          <w:rStyle w:val="fs13fw4overflow-hidden"/>
          <w:rFonts w:ascii="Calibri" w:eastAsia="Calibri" w:hAnsi="Calibri" w:cs="Calibri"/>
          <w:sz w:val="20"/>
          <w:szCs w:val="20"/>
        </w:rPr>
        <w:t xml:space="preserve"> – </w:t>
      </w:r>
      <w:bookmarkEnd w:id="4"/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July 2022</w:t>
      </w:r>
    </w:p>
    <w:p w14:paraId="73C259DE" w14:textId="7184C598" w:rsidR="00264677" w:rsidRPr="00A22749" w:rsidRDefault="00144E22" w:rsidP="00264677">
      <w:pPr>
        <w:numPr>
          <w:ilvl w:val="0"/>
          <w:numId w:val="4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bookmarkStart w:id="5" w:name="_Hlk220857937"/>
      <w:bookmarkStart w:id="6" w:name="_Hlk212718784"/>
      <w:r w:rsidRPr="00144E22">
        <w:rPr>
          <w:rFonts w:ascii="Calibri" w:eastAsia="Calibri" w:hAnsi="Calibri" w:cs="Calibri"/>
          <w:sz w:val="20"/>
          <w:szCs w:val="20"/>
          <w:lang w:eastAsia="ko-KR"/>
        </w:rPr>
        <w:t xml:space="preserve">Developed and iteratively refined a React Native mobile application with a Node.js/Express backend, incorporating usability-driven feedback from 100+ users </w:t>
      </w:r>
      <w:r w:rsidR="00A42402" w:rsidRPr="00A42402">
        <w:rPr>
          <w:rFonts w:ascii="Calibri" w:eastAsia="Calibri" w:hAnsi="Calibri" w:cs="Calibri"/>
          <w:sz w:val="20"/>
          <w:szCs w:val="20"/>
          <w:lang w:eastAsia="ko-KR"/>
        </w:rPr>
        <w:t>and collaborating across teams</w:t>
      </w:r>
      <w:r w:rsidR="00A42402"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</w:t>
      </w:r>
      <w:r w:rsidRPr="00144E22">
        <w:rPr>
          <w:rFonts w:ascii="Calibri" w:eastAsia="Calibri" w:hAnsi="Calibri" w:cs="Calibri"/>
          <w:sz w:val="20"/>
          <w:szCs w:val="20"/>
          <w:lang w:eastAsia="ko-KR"/>
        </w:rPr>
        <w:t>in an Agile environment</w:t>
      </w:r>
    </w:p>
    <w:bookmarkEnd w:id="5"/>
    <w:p w14:paraId="1CC3E47A" w14:textId="0425BCE9" w:rsidR="00144E22" w:rsidRPr="00144E22" w:rsidRDefault="00144E22" w:rsidP="00144E22">
      <w:pPr>
        <w:numPr>
          <w:ilvl w:val="0"/>
          <w:numId w:val="4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144E22">
        <w:rPr>
          <w:rFonts w:ascii="Calibri" w:eastAsia="Calibri" w:hAnsi="Calibri" w:cs="Calibri"/>
          <w:sz w:val="20"/>
          <w:szCs w:val="20"/>
        </w:rPr>
        <w:t>Analyzed 2,000+ user survey responses and</w:t>
      </w:r>
      <w:r w:rsidR="00A42402"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m</w:t>
      </w:r>
      <w:r w:rsidR="00A42402">
        <w:rPr>
          <w:rFonts w:ascii="Calibri" w:eastAsia="Calibri" w:hAnsi="Calibri" w:cs="Calibri"/>
          <w:sz w:val="20"/>
          <w:szCs w:val="20"/>
          <w:lang w:eastAsia="ko-KR"/>
        </w:rPr>
        <w:t>onitored</w:t>
      </w:r>
      <w:r w:rsidRPr="00144E22">
        <w:rPr>
          <w:rFonts w:ascii="Calibri" w:eastAsia="Calibri" w:hAnsi="Calibri" w:cs="Calibri"/>
          <w:sz w:val="20"/>
          <w:szCs w:val="20"/>
        </w:rPr>
        <w:t xml:space="preserve"> 100+ application issues to</w:t>
      </w:r>
      <w:r w:rsidR="00A42402" w:rsidRPr="00A42402">
        <w:t xml:space="preserve"> </w:t>
      </w:r>
      <w:r w:rsidR="00A42402" w:rsidRPr="00A42402">
        <w:rPr>
          <w:rFonts w:ascii="Calibri" w:eastAsia="Calibri" w:hAnsi="Calibri" w:cs="Calibri"/>
          <w:sz w:val="20"/>
          <w:szCs w:val="20"/>
        </w:rPr>
        <w:t>identify usability and reliability bottlenecks,</w:t>
      </w:r>
      <w:r w:rsidRPr="00144E22">
        <w:rPr>
          <w:rFonts w:ascii="Calibri" w:eastAsia="Calibri" w:hAnsi="Calibri" w:cs="Calibri"/>
          <w:sz w:val="20"/>
          <w:szCs w:val="20"/>
        </w:rPr>
        <w:t xml:space="preserve"> </w:t>
      </w:r>
      <w:r w:rsidR="00A42402" w:rsidRPr="00A42402">
        <w:rPr>
          <w:rFonts w:ascii="Calibri" w:eastAsia="Calibri" w:hAnsi="Calibri" w:cs="Calibri"/>
          <w:sz w:val="20"/>
          <w:szCs w:val="20"/>
        </w:rPr>
        <w:t>informing iterative product improvements that increased user satisfaction from 2.9 to 4.1</w:t>
      </w:r>
    </w:p>
    <w:p w14:paraId="6E9EDEEA" w14:textId="77777777" w:rsidR="00264677" w:rsidRDefault="00264677" w:rsidP="00264677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bookmarkStart w:id="7" w:name="_Hlk220855137"/>
      <w:bookmarkStart w:id="8" w:name="_Hlk220855141"/>
      <w:bookmarkEnd w:id="6"/>
      <w:r w:rsidRPr="00813891">
        <w:rPr>
          <w:rFonts w:ascii="Calibri" w:eastAsia="Calibri" w:hAnsi="Calibri" w:cs="Calibri"/>
          <w:sz w:val="20"/>
          <w:szCs w:val="20"/>
        </w:rPr>
        <w:t> </w:t>
      </w:r>
    </w:p>
    <w:bookmarkEnd w:id="7"/>
    <w:p w14:paraId="5FDAA633" w14:textId="77777777" w:rsidR="00264677" w:rsidRPr="00813891" w:rsidRDefault="00264677" w:rsidP="00264677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 xml:space="preserve">RESEARCH </w:t>
      </w:r>
      <w:bookmarkEnd w:id="8"/>
      <w:r w:rsidRPr="00813891">
        <w:rPr>
          <w:rFonts w:ascii="Calibri" w:eastAsia="Calibri" w:hAnsi="Calibri" w:cs="Calibri"/>
          <w:b/>
          <w:bCs/>
          <w:caps/>
          <w:sz w:val="20"/>
          <w:szCs w:val="20"/>
        </w:rPr>
        <w:t>experience</w:t>
      </w:r>
    </w:p>
    <w:p w14:paraId="6226E1A5" w14:textId="77777777" w:rsidR="00264677" w:rsidRPr="00813891" w:rsidRDefault="00264677" w:rsidP="00264677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540636">
        <w:rPr>
          <w:rFonts w:ascii="Calibri" w:eastAsia="Calibri" w:hAnsi="Calibri" w:cs="Calibri"/>
          <w:b/>
          <w:bCs/>
          <w:sz w:val="20"/>
          <w:szCs w:val="20"/>
        </w:rPr>
        <w:t>Laboratory for Machine Learning, Health and Biomedicine</w:t>
      </w: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@ University of Southern California</w:t>
      </w:r>
      <w:r w:rsidRPr="00813891"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Los Angeles</w:t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 xml:space="preserve">, 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CA</w:t>
      </w:r>
    </w:p>
    <w:p w14:paraId="08AB5F18" w14:textId="28E8357A" w:rsidR="00264677" w:rsidRPr="00813891" w:rsidRDefault="00264677" w:rsidP="00264677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Graduate Research Assistant </w:t>
      </w:r>
      <w:bookmarkStart w:id="9" w:name="_Hlk220855276"/>
      <w:r w:rsidRPr="00BD2218">
        <w:rPr>
          <w:rStyle w:val="fs13fw6overflow-hidden"/>
          <w:rFonts w:ascii="Calibri" w:eastAsia="Calibri" w:hAnsi="Calibri" w:cs="Calibri"/>
          <w:sz w:val="20"/>
          <w:szCs w:val="20"/>
        </w:rPr>
        <w:t xml:space="preserve">(Advisor: Prof. </w:t>
      </w:r>
      <w:proofErr w:type="spellStart"/>
      <w:r w:rsidRPr="00BD2218">
        <w:rPr>
          <w:rStyle w:val="fs13fw6overflow-hidden"/>
          <w:rFonts w:ascii="Calibri" w:eastAsia="Calibri" w:hAnsi="Calibri" w:cs="Calibri"/>
          <w:sz w:val="20"/>
          <w:szCs w:val="20"/>
        </w:rPr>
        <w:t>Ruishan</w:t>
      </w:r>
      <w:proofErr w:type="spellEnd"/>
      <w:r w:rsidRPr="00BD2218">
        <w:rPr>
          <w:rStyle w:val="fs13fw6overflow-hidden"/>
          <w:rFonts w:ascii="Calibri" w:eastAsia="Calibri" w:hAnsi="Calibri" w:cs="Calibri"/>
          <w:sz w:val="20"/>
          <w:szCs w:val="20"/>
        </w:rPr>
        <w:t xml:space="preserve"> Liu)</w:t>
      </w:r>
      <w:bookmarkEnd w:id="9"/>
      <w:r w:rsidRPr="00813891"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November </w:t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202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5</w:t>
      </w:r>
      <w:r w:rsidR="00793B3B">
        <w:rPr>
          <w:rStyle w:val="fs13fw4overflow-hidden"/>
          <w:rFonts w:ascii="Calibri" w:eastAsia="Calibri" w:hAnsi="Calibri" w:cs="Calibri"/>
          <w:sz w:val="20"/>
          <w:szCs w:val="20"/>
        </w:rPr>
        <w:t xml:space="preserve"> – 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Present</w:t>
      </w:r>
    </w:p>
    <w:p w14:paraId="316BE1A1" w14:textId="137239D2" w:rsidR="00264677" w:rsidRPr="002749EB" w:rsidRDefault="00BE3BDC" w:rsidP="00264677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 w:rsidRPr="00BE3BDC">
        <w:rPr>
          <w:rFonts w:ascii="Calibri" w:eastAsia="Calibri" w:hAnsi="Calibri" w:cs="Calibri"/>
          <w:sz w:val="20"/>
          <w:szCs w:val="20"/>
          <w:lang w:eastAsia="ko-KR"/>
        </w:rPr>
        <w:t>Developed</w:t>
      </w:r>
      <w:r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</w:t>
      </w:r>
      <w:r>
        <w:rPr>
          <w:rFonts w:ascii="Calibri" w:eastAsia="Calibri" w:hAnsi="Calibri" w:cs="Calibri"/>
          <w:sz w:val="20"/>
          <w:szCs w:val="20"/>
          <w:lang w:eastAsia="ko-KR"/>
        </w:rPr>
        <w:t xml:space="preserve">a </w:t>
      </w:r>
      <w:r w:rsidRPr="00BE3BDC">
        <w:rPr>
          <w:rFonts w:ascii="Calibri" w:eastAsia="Calibri" w:hAnsi="Calibri" w:cs="Calibri"/>
          <w:sz w:val="20"/>
          <w:szCs w:val="20"/>
          <w:lang w:eastAsia="ko-KR"/>
        </w:rPr>
        <w:t xml:space="preserve">deimmunization </w:t>
      </w:r>
      <w:r w:rsidR="00B6178A">
        <w:rPr>
          <w:rFonts w:ascii="Calibri" w:eastAsia="Calibri" w:hAnsi="Calibri" w:cs="Calibri"/>
          <w:sz w:val="20"/>
          <w:szCs w:val="20"/>
          <w:lang w:eastAsia="ko-KR"/>
        </w:rPr>
        <w:t xml:space="preserve">optimization </w:t>
      </w:r>
      <w:r w:rsidRPr="00BE3BDC">
        <w:rPr>
          <w:rFonts w:ascii="Calibri" w:eastAsia="Calibri" w:hAnsi="Calibri" w:cs="Calibri"/>
          <w:sz w:val="20"/>
          <w:szCs w:val="20"/>
          <w:lang w:eastAsia="ko-KR"/>
        </w:rPr>
        <w:t>pipeline</w:t>
      </w:r>
      <w:r>
        <w:rPr>
          <w:rFonts w:ascii="Calibri" w:eastAsia="Calibri" w:hAnsi="Calibri" w:cs="Calibri"/>
          <w:sz w:val="20"/>
          <w:szCs w:val="20"/>
          <w:lang w:eastAsia="ko-KR"/>
        </w:rPr>
        <w:t xml:space="preserve"> using beam search</w:t>
      </w:r>
      <w:r w:rsidRPr="00BE3BDC">
        <w:rPr>
          <w:rFonts w:ascii="Calibri" w:eastAsia="Calibri" w:hAnsi="Calibri" w:cs="Calibri"/>
          <w:sz w:val="20"/>
          <w:szCs w:val="20"/>
          <w:lang w:eastAsia="ko-KR"/>
        </w:rPr>
        <w:t xml:space="preserve"> to optimize peptide mutations for reduced immunogenicity while preserving binding affinity</w:t>
      </w:r>
      <w:r>
        <w:rPr>
          <w:rFonts w:ascii="Calibri" w:eastAsia="Calibri" w:hAnsi="Calibri" w:cs="Calibri"/>
          <w:sz w:val="20"/>
          <w:szCs w:val="20"/>
          <w:lang w:eastAsia="ko-KR"/>
        </w:rPr>
        <w:t xml:space="preserve">, reducing search overhead in </w:t>
      </w:r>
      <w:r w:rsidRPr="00BE3BDC">
        <w:rPr>
          <w:rFonts w:ascii="Calibri" w:eastAsia="Calibri" w:hAnsi="Calibri" w:cs="Calibri"/>
          <w:sz w:val="20"/>
          <w:szCs w:val="20"/>
          <w:lang w:eastAsia="ko-KR"/>
        </w:rPr>
        <w:t>multi-model evaluation workflows</w:t>
      </w:r>
    </w:p>
    <w:p w14:paraId="63FA861B" w14:textId="0FA51366" w:rsidR="00B44E6C" w:rsidRPr="00B44E6C" w:rsidRDefault="00FB3F08" w:rsidP="00B44E6C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  <w:lang w:eastAsia="ko-KR"/>
        </w:rPr>
      </w:pPr>
      <w:bookmarkStart w:id="10" w:name="_Hlk222510031"/>
      <w:r w:rsidRPr="00FB3F08">
        <w:rPr>
          <w:rFonts w:ascii="Calibri" w:eastAsia="Calibri" w:hAnsi="Calibri" w:cs="Calibri"/>
          <w:sz w:val="20"/>
          <w:szCs w:val="20"/>
          <w:lang w:eastAsia="ko-KR"/>
        </w:rPr>
        <w:t>Developed a microservice AI4Drug research platform integrating RabbitMQ</w:t>
      </w:r>
      <w:r w:rsidR="002E2BC6"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f</w:t>
      </w:r>
      <w:r w:rsidR="002E2BC6">
        <w:rPr>
          <w:rFonts w:ascii="Calibri" w:eastAsia="Calibri" w:hAnsi="Calibri" w:cs="Calibri"/>
          <w:sz w:val="20"/>
          <w:szCs w:val="20"/>
          <w:lang w:eastAsia="ko-KR"/>
        </w:rPr>
        <w:t xml:space="preserve">or </w:t>
      </w:r>
      <w:r w:rsidRPr="00FB3F08">
        <w:rPr>
          <w:rFonts w:ascii="Calibri" w:eastAsia="Calibri" w:hAnsi="Calibri" w:cs="Calibri"/>
          <w:sz w:val="20"/>
          <w:szCs w:val="20"/>
          <w:lang w:eastAsia="ko-KR"/>
        </w:rPr>
        <w:t xml:space="preserve">asynchronous </w:t>
      </w:r>
      <w:r>
        <w:rPr>
          <w:rFonts w:ascii="Calibri" w:eastAsia="Calibri" w:hAnsi="Calibri" w:cs="Calibri"/>
          <w:sz w:val="20"/>
          <w:szCs w:val="20"/>
          <w:lang w:eastAsia="ko-KR"/>
        </w:rPr>
        <w:t xml:space="preserve">ML </w:t>
      </w:r>
      <w:r w:rsidRPr="00FB3F08">
        <w:rPr>
          <w:rFonts w:ascii="Calibri" w:eastAsia="Calibri" w:hAnsi="Calibri" w:cs="Calibri"/>
          <w:sz w:val="20"/>
          <w:szCs w:val="20"/>
          <w:lang w:eastAsia="ko-KR"/>
        </w:rPr>
        <w:t xml:space="preserve">inference orchestration and singleton-managed model services </w:t>
      </w:r>
      <w:r w:rsidR="002E2BC6">
        <w:rPr>
          <w:rFonts w:ascii="Calibri" w:eastAsia="Calibri" w:hAnsi="Calibri" w:cs="Calibri"/>
          <w:sz w:val="20"/>
          <w:szCs w:val="20"/>
          <w:lang w:eastAsia="ko-KR"/>
        </w:rPr>
        <w:t>to support</w:t>
      </w:r>
      <w:r w:rsidRPr="00FB3F08">
        <w:rPr>
          <w:rFonts w:ascii="Calibri" w:eastAsia="Calibri" w:hAnsi="Calibri" w:cs="Calibri"/>
          <w:sz w:val="20"/>
          <w:szCs w:val="20"/>
          <w:lang w:eastAsia="ko-KR"/>
        </w:rPr>
        <w:t xml:space="preserve"> scalable computational drug discovery experiments</w:t>
      </w:r>
      <w:r>
        <w:rPr>
          <w:rFonts w:ascii="Calibri" w:eastAsia="Calibri" w:hAnsi="Calibri" w:cs="Calibri"/>
          <w:sz w:val="20"/>
          <w:szCs w:val="20"/>
          <w:lang w:eastAsia="ko-KR"/>
        </w:rPr>
        <w:t xml:space="preserve"> </w:t>
      </w:r>
    </w:p>
    <w:bookmarkEnd w:id="10"/>
    <w:p w14:paraId="4369E63C" w14:textId="77777777" w:rsidR="00264677" w:rsidRPr="00BE31C2" w:rsidRDefault="00264677" w:rsidP="00264677">
      <w:pPr>
        <w:spacing w:line="140" w:lineRule="atLeast"/>
        <w:rPr>
          <w:rStyle w:val="fs13fw6overflow-hidden"/>
          <w:rFonts w:ascii="Calibri" w:eastAsia="Calibri" w:hAnsi="Calibri" w:cs="Calibri"/>
          <w:sz w:val="14"/>
          <w:szCs w:val="14"/>
          <w:lang w:eastAsia="ko-KR"/>
        </w:rPr>
      </w:pPr>
      <w:r w:rsidRPr="00813891">
        <w:rPr>
          <w:rFonts w:ascii="Calibri" w:eastAsia="Calibri" w:hAnsi="Calibri" w:cs="Calibri"/>
          <w:sz w:val="14"/>
          <w:szCs w:val="14"/>
        </w:rPr>
        <w:t> </w:t>
      </w:r>
    </w:p>
    <w:p w14:paraId="50B26975" w14:textId="77777777" w:rsidR="00264677" w:rsidRPr="00813891" w:rsidRDefault="00264677" w:rsidP="00264677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AI Computing Platform Lab 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@ </w:t>
      </w: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Ewha </w:t>
      </w:r>
      <w:proofErr w:type="spellStart"/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Womans</w:t>
      </w:r>
      <w:proofErr w:type="spellEnd"/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University</w:t>
      </w:r>
      <w:r w:rsidRPr="00813891">
        <w:rPr>
          <w:rStyle w:val="fs13fw4"/>
          <w:rFonts w:ascii="Calibri" w:eastAsia="Calibri" w:hAnsi="Calibri" w:cs="Calibri"/>
          <w:sz w:val="20"/>
          <w:szCs w:val="20"/>
        </w:rPr>
        <w:tab/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Seoul, South Korea</w:t>
      </w:r>
    </w:p>
    <w:p w14:paraId="6784894A" w14:textId="62E29D96" w:rsidR="00264677" w:rsidRPr="00813891" w:rsidRDefault="00264677" w:rsidP="00264677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Undergraduate Researcher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</w:t>
      </w:r>
      <w:r w:rsidRPr="00BD2218">
        <w:rPr>
          <w:rStyle w:val="fs13fw6overflow-hidden"/>
          <w:rFonts w:ascii="Calibri" w:eastAsia="Calibri" w:hAnsi="Calibri" w:cs="Calibri"/>
          <w:sz w:val="20"/>
          <w:szCs w:val="20"/>
        </w:rPr>
        <w:t xml:space="preserve">(Advisor: Prof. </w:t>
      </w:r>
      <w:r>
        <w:rPr>
          <w:rStyle w:val="fs13fw6overflow-hidden"/>
          <w:rFonts w:ascii="Calibri" w:eastAsia="Calibri" w:hAnsi="Calibri" w:cs="Calibri"/>
          <w:sz w:val="20"/>
          <w:szCs w:val="20"/>
        </w:rPr>
        <w:t>Jaehyeong Sim</w:t>
      </w:r>
      <w:r w:rsidRPr="00BD2218">
        <w:rPr>
          <w:rStyle w:val="fs13fw6overflow-hidden"/>
          <w:rFonts w:ascii="Calibri" w:eastAsia="Calibri" w:hAnsi="Calibri" w:cs="Calibri"/>
          <w:sz w:val="20"/>
          <w:szCs w:val="20"/>
        </w:rPr>
        <w:t>)</w:t>
      </w:r>
      <w:r w:rsidRPr="00813891">
        <w:rPr>
          <w:rStyle w:val="fs13fw4"/>
          <w:rFonts w:ascii="Calibri" w:eastAsia="Calibri" w:hAnsi="Calibri" w:cs="Calibri"/>
          <w:sz w:val="20"/>
          <w:szCs w:val="20"/>
        </w:rPr>
        <w:tab/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April 2024</w:t>
      </w:r>
      <w:r w:rsidR="00793B3B">
        <w:rPr>
          <w:rStyle w:val="fs13fw4overflow-hidden"/>
          <w:rFonts w:ascii="Calibri" w:eastAsia="Calibri" w:hAnsi="Calibri" w:cs="Calibri"/>
          <w:sz w:val="20"/>
          <w:szCs w:val="20"/>
        </w:rPr>
        <w:t xml:space="preserve"> – </w:t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February 2025</w:t>
      </w:r>
    </w:p>
    <w:p w14:paraId="6293C947" w14:textId="77777777" w:rsidR="00264677" w:rsidRDefault="00264677" w:rsidP="00264677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Directed </w:t>
      </w:r>
      <w:r w:rsidRPr="00FE251D">
        <w:rPr>
          <w:rFonts w:ascii="Calibri" w:eastAsia="Calibri" w:hAnsi="Calibri" w:cs="Calibri"/>
          <w:sz w:val="20"/>
          <w:szCs w:val="20"/>
        </w:rPr>
        <w:t xml:space="preserve">an undergraduate research team on </w:t>
      </w:r>
      <w:r w:rsidRPr="00FE251D">
        <w:rPr>
          <w:rFonts w:ascii="Calibri" w:eastAsia="Calibri" w:hAnsi="Calibri" w:cs="Calibri"/>
          <w:i/>
          <w:iCs/>
          <w:sz w:val="20"/>
          <w:szCs w:val="20"/>
        </w:rPr>
        <w:t>Layer-Adaptive Quantization of Diffusion Models using Fisher Information</w:t>
      </w:r>
      <w:r w:rsidRPr="00FE251D">
        <w:rPr>
          <w:rFonts w:ascii="Calibri" w:eastAsia="Calibri" w:hAnsi="Calibri" w:cs="Calibri"/>
          <w:sz w:val="20"/>
          <w:szCs w:val="20"/>
        </w:rPr>
        <w:t>, achieving 49.4% model size reduction and 7% FID improvement; presented results at the 2024 IEIE Symposium (poster session)</w:t>
      </w:r>
    </w:p>
    <w:p w14:paraId="5A9D8A20" w14:textId="77777777" w:rsidR="00264677" w:rsidRDefault="00264677" w:rsidP="00264677">
      <w:pPr>
        <w:numPr>
          <w:ilvl w:val="0"/>
          <w:numId w:val="3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Conducted and </w:t>
      </w:r>
      <w:r w:rsidRPr="00FE251D">
        <w:rPr>
          <w:rFonts w:ascii="Calibri" w:eastAsia="Calibri" w:hAnsi="Calibri" w:cs="Calibri"/>
          <w:sz w:val="20"/>
          <w:szCs w:val="20"/>
        </w:rPr>
        <w:t>presented a study on analyzing diffusion model inference mechanisms using XAI techniques (Integrated Gradients, GradSHAP, Occlusion) on ImageNet1000; served as team lead and speaker at the KCC 2024 XAI Workshop</w:t>
      </w:r>
    </w:p>
    <w:p w14:paraId="50098CDD" w14:textId="77777777" w:rsidR="008563B0" w:rsidRPr="008430BB" w:rsidRDefault="00000000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 w:rsidRPr="008430BB">
        <w:rPr>
          <w:rFonts w:ascii="Calibri" w:eastAsia="Calibri" w:hAnsi="Calibri" w:cs="Calibri"/>
          <w:sz w:val="20"/>
          <w:szCs w:val="20"/>
        </w:rPr>
        <w:t> </w:t>
      </w:r>
    </w:p>
    <w:p w14:paraId="196DDE2B" w14:textId="77777777" w:rsidR="008563B0" w:rsidRPr="008430BB" w:rsidRDefault="00000000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 w:rsidRPr="008430BB">
        <w:rPr>
          <w:rFonts w:ascii="Calibri" w:eastAsia="Calibri" w:hAnsi="Calibri" w:cs="Calibri"/>
          <w:b/>
          <w:bCs/>
          <w:caps/>
          <w:sz w:val="20"/>
          <w:szCs w:val="20"/>
        </w:rPr>
        <w:t>academic projects</w:t>
      </w:r>
    </w:p>
    <w:p w14:paraId="0441719B" w14:textId="77777777" w:rsidR="00C23067" w:rsidRPr="00FC4499" w:rsidRDefault="00C23067" w:rsidP="00C23067">
      <w:pPr>
        <w:tabs>
          <w:tab w:val="right" w:pos="10800"/>
        </w:tabs>
        <w:spacing w:line="200" w:lineRule="atLeast"/>
        <w:rPr>
          <w:rStyle w:val="fs13fw4"/>
          <w:rFonts w:ascii="Malgun Gothic" w:eastAsia="Malgun Gothic" w:hAnsi="Malgun Gothic" w:cs="Malgun Gothic"/>
          <w:sz w:val="20"/>
          <w:szCs w:val="20"/>
          <w:lang w:eastAsia="ko-KR"/>
        </w:rPr>
      </w:pPr>
      <w:bookmarkStart w:id="11" w:name="_Hlk228626833"/>
      <w:r w:rsidRPr="00FC4499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Multimodal Entrance Detection</w:t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System</w:t>
      </w:r>
      <w:r w:rsidRPr="008430BB">
        <w:rPr>
          <w:rStyle w:val="fs13fw4"/>
          <w:rFonts w:ascii="Calibri" w:eastAsia="Calibri" w:hAnsi="Calibri" w:cs="Calibri"/>
          <w:sz w:val="20"/>
          <w:szCs w:val="20"/>
        </w:rPr>
        <w:tab/>
      </w:r>
      <w:r w:rsidRPr="008430BB">
        <w:rPr>
          <w:rStyle w:val="fs13fw4overflow-hidden"/>
          <w:rFonts w:ascii="Calibri" w:eastAsia="Calibri" w:hAnsi="Calibri" w:cs="Calibri"/>
          <w:sz w:val="20"/>
          <w:szCs w:val="20"/>
        </w:rPr>
        <w:t>January 202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6</w:t>
      </w:r>
      <w:r>
        <w:rPr>
          <w:rStyle w:val="fs13fw4overflow-hidden"/>
          <w:rFonts w:ascii="Calibri" w:eastAsia="Calibri" w:hAnsi="Calibri" w:cs="Calibri" w:hint="eastAsia"/>
          <w:sz w:val="20"/>
          <w:szCs w:val="20"/>
          <w:lang w:eastAsia="ko-KR"/>
        </w:rPr>
        <w:t xml:space="preserve"> </w:t>
      </w:r>
      <w:r>
        <w:rPr>
          <w:rStyle w:val="fs13fw4overflow-hidden"/>
          <w:rFonts w:ascii="Calibri" w:eastAsia="Calibri" w:hAnsi="Calibri" w:cs="Calibri"/>
          <w:sz w:val="20"/>
          <w:szCs w:val="20"/>
          <w:lang w:eastAsia="ko-KR"/>
        </w:rPr>
        <w:t>– Present</w:t>
      </w:r>
    </w:p>
    <w:p w14:paraId="5DAFED98" w14:textId="77777777" w:rsidR="00C23067" w:rsidRPr="00A13DF9" w:rsidRDefault="00C23067" w:rsidP="00C23067">
      <w:pPr>
        <w:numPr>
          <w:ilvl w:val="0"/>
          <w:numId w:val="6"/>
        </w:numPr>
        <w:spacing w:line="200" w:lineRule="atLeast"/>
        <w:ind w:left="360"/>
        <w:rPr>
          <w:rFonts w:ascii="Calibri" w:eastAsia="Calibri" w:hAnsi="Calibri" w:cs="Calibri"/>
          <w:sz w:val="20"/>
          <w:szCs w:val="20"/>
          <w:lang w:eastAsia="ko-KR"/>
        </w:rPr>
      </w:pPr>
      <w:bookmarkStart w:id="12" w:name="_Hlk228113218"/>
      <w:r w:rsidRPr="00BB3FD3">
        <w:rPr>
          <w:rFonts w:ascii="Calibri" w:eastAsia="Calibri" w:hAnsi="Calibri" w:cs="Calibri"/>
          <w:sz w:val="20"/>
          <w:szCs w:val="20"/>
          <w:lang w:eastAsia="ko-KR"/>
        </w:rPr>
        <w:t>Developed a multimodal entrance detection pipeline integrating aerial</w:t>
      </w:r>
      <w:r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</w:t>
      </w:r>
      <w:r>
        <w:rPr>
          <w:rFonts w:ascii="Calibri" w:eastAsia="Calibri" w:hAnsi="Calibri" w:cs="Calibri"/>
          <w:sz w:val="20"/>
          <w:szCs w:val="20"/>
          <w:lang w:eastAsia="ko-KR"/>
        </w:rPr>
        <w:t>and</w:t>
      </w:r>
      <w:r w:rsidRPr="00BB3FD3">
        <w:rPr>
          <w:rFonts w:ascii="Calibri" w:eastAsia="Calibri" w:hAnsi="Calibri" w:cs="Calibri"/>
          <w:sz w:val="20"/>
          <w:szCs w:val="20"/>
          <w:lang w:eastAsia="ko-KR"/>
        </w:rPr>
        <w:t xml:space="preserve"> street-view image</w:t>
      </w:r>
      <w:r>
        <w:rPr>
          <w:rFonts w:ascii="Calibri" w:eastAsia="Calibri" w:hAnsi="Calibri" w:cs="Calibri"/>
          <w:sz w:val="20"/>
          <w:szCs w:val="20"/>
          <w:lang w:eastAsia="ko-KR"/>
        </w:rPr>
        <w:t>ry</w:t>
      </w:r>
      <w:r w:rsidRPr="00BB3FD3">
        <w:rPr>
          <w:rFonts w:ascii="Calibri" w:eastAsia="Calibri" w:hAnsi="Calibri" w:cs="Calibri"/>
          <w:sz w:val="20"/>
          <w:szCs w:val="20"/>
          <w:lang w:eastAsia="ko-KR"/>
        </w:rPr>
        <w:t>, building footprints, and GPS trajectories to identify valid entrances from 64 candidate</w:t>
      </w:r>
      <w:r>
        <w:rPr>
          <w:rFonts w:ascii="Calibri" w:eastAsia="Calibri" w:hAnsi="Calibri" w:cs="Calibri"/>
          <w:sz w:val="20"/>
          <w:szCs w:val="20"/>
          <w:lang w:eastAsia="ko-KR"/>
        </w:rPr>
        <w:t>s</w:t>
      </w:r>
      <w:r w:rsidRPr="00BB3FD3">
        <w:rPr>
          <w:rFonts w:ascii="Calibri" w:eastAsia="Calibri" w:hAnsi="Calibri" w:cs="Calibri"/>
          <w:sz w:val="20"/>
          <w:szCs w:val="20"/>
          <w:lang w:eastAsia="ko-KR"/>
        </w:rPr>
        <w:t xml:space="preserve"> using Kimi-based VLM inference and spatial overlay visualizations</w:t>
      </w:r>
      <w:r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</w:t>
      </w:r>
      <w:bookmarkEnd w:id="12"/>
    </w:p>
    <w:p w14:paraId="413AD974" w14:textId="77777777" w:rsidR="00C23067" w:rsidRPr="00121927" w:rsidRDefault="00C23067" w:rsidP="00C23067">
      <w:pPr>
        <w:pStyle w:val="ListParagraph"/>
        <w:numPr>
          <w:ilvl w:val="0"/>
          <w:numId w:val="6"/>
        </w:numPr>
        <w:ind w:left="360"/>
        <w:rPr>
          <w:rFonts w:ascii="Calibri" w:eastAsia="Calibri" w:hAnsi="Calibri" w:cs="Calibri"/>
          <w:spacing w:val="-5"/>
          <w:sz w:val="20"/>
          <w:szCs w:val="20"/>
          <w:lang w:eastAsia="ko-KR"/>
        </w:rPr>
      </w:pPr>
      <w:bookmarkStart w:id="13" w:name="_Hlk228112927"/>
      <w:r w:rsidRPr="00121927">
        <w:rPr>
          <w:rFonts w:ascii="Calibri" w:eastAsia="Calibri" w:hAnsi="Calibri" w:cs="Calibri"/>
          <w:spacing w:val="-5"/>
          <w:sz w:val="20"/>
          <w:szCs w:val="20"/>
          <w:lang w:eastAsia="ko-KR"/>
        </w:rPr>
        <w:t>Designed GPS-aware ranking calibration</w:t>
      </w:r>
      <w:r w:rsidRPr="00121927">
        <w:rPr>
          <w:rFonts w:ascii="Calibri" w:eastAsia="Calibri" w:hAnsi="Calibri" w:cs="Calibri" w:hint="eastAsia"/>
          <w:spacing w:val="-5"/>
          <w:sz w:val="20"/>
          <w:szCs w:val="20"/>
          <w:lang w:eastAsia="ko-KR"/>
        </w:rPr>
        <w:t xml:space="preserve"> </w:t>
      </w:r>
      <w:r w:rsidRPr="00121927">
        <w:rPr>
          <w:rFonts w:ascii="Calibri" w:eastAsia="Calibri" w:hAnsi="Calibri" w:cs="Calibri"/>
          <w:spacing w:val="-5"/>
          <w:sz w:val="20"/>
          <w:szCs w:val="20"/>
          <w:lang w:eastAsia="ko-KR"/>
        </w:rPr>
        <w:t>for reranking, improving</w:t>
      </w:r>
      <w:r w:rsidRPr="00121927">
        <w:rPr>
          <w:rFonts w:ascii="Calibri" w:eastAsia="Calibri" w:hAnsi="Calibri" w:cs="Calibri" w:hint="eastAsia"/>
          <w:spacing w:val="-5"/>
          <w:sz w:val="20"/>
          <w:szCs w:val="20"/>
          <w:lang w:eastAsia="ko-KR"/>
        </w:rPr>
        <w:t xml:space="preserve"> </w:t>
      </w:r>
      <w:r w:rsidRPr="00121927">
        <w:rPr>
          <w:rFonts w:ascii="Calibri" w:eastAsia="Calibri" w:hAnsi="Calibri" w:cs="Calibri"/>
          <w:spacing w:val="-5"/>
          <w:sz w:val="20"/>
          <w:szCs w:val="20"/>
          <w:lang w:eastAsia="ko-KR"/>
        </w:rPr>
        <w:t>entrance</w:t>
      </w:r>
      <w:r w:rsidRPr="00121927">
        <w:rPr>
          <w:rFonts w:ascii="Calibri" w:eastAsia="Calibri" w:hAnsi="Calibri" w:cs="Calibri" w:hint="eastAsia"/>
          <w:spacing w:val="-5"/>
          <w:sz w:val="20"/>
          <w:szCs w:val="20"/>
          <w:lang w:eastAsia="ko-KR"/>
        </w:rPr>
        <w:t xml:space="preserve"> </w:t>
      </w:r>
      <w:r w:rsidRPr="00121927">
        <w:rPr>
          <w:rFonts w:ascii="Calibri" w:eastAsia="Calibri" w:hAnsi="Calibri" w:cs="Calibri"/>
          <w:spacing w:val="-5"/>
          <w:sz w:val="20"/>
          <w:szCs w:val="20"/>
          <w:lang w:eastAsia="ko-KR"/>
        </w:rPr>
        <w:t>localization</w:t>
      </w:r>
      <w:r w:rsidRPr="00121927">
        <w:rPr>
          <w:rFonts w:ascii="Calibri" w:eastAsia="Calibri" w:hAnsi="Calibri" w:cs="Calibri" w:hint="eastAsia"/>
          <w:spacing w:val="-5"/>
          <w:sz w:val="20"/>
          <w:szCs w:val="20"/>
          <w:lang w:eastAsia="ko-KR"/>
        </w:rPr>
        <w:t xml:space="preserve"> </w:t>
      </w:r>
      <w:r w:rsidRPr="00121927">
        <w:rPr>
          <w:rFonts w:ascii="Calibri" w:eastAsia="Calibri" w:hAnsi="Calibri" w:cs="Calibri"/>
          <w:spacing w:val="-5"/>
          <w:sz w:val="20"/>
          <w:szCs w:val="20"/>
          <w:lang w:eastAsia="ko-KR"/>
        </w:rPr>
        <w:t>F1 from 0.30 to 0.59 and AUPR from 0.17 to 0.45</w:t>
      </w:r>
    </w:p>
    <w:bookmarkEnd w:id="13"/>
    <w:p w14:paraId="09B50CF0" w14:textId="77777777" w:rsidR="00C23067" w:rsidRPr="008113B4" w:rsidRDefault="00C23067" w:rsidP="00C23067">
      <w:pPr>
        <w:spacing w:line="140" w:lineRule="atLeast"/>
        <w:rPr>
          <w:rFonts w:ascii="Calibri" w:eastAsia="Calibri" w:hAnsi="Calibri" w:cs="Calibri"/>
          <w:sz w:val="14"/>
          <w:szCs w:val="14"/>
          <w:lang w:eastAsia="ko-KR"/>
        </w:rPr>
      </w:pPr>
      <w:r w:rsidRPr="008430BB">
        <w:rPr>
          <w:rFonts w:ascii="Calibri" w:eastAsia="Calibri" w:hAnsi="Calibri" w:cs="Calibri"/>
          <w:sz w:val="14"/>
          <w:szCs w:val="14"/>
        </w:rPr>
        <w:t> </w:t>
      </w:r>
    </w:p>
    <w:p w14:paraId="01BE05D8" w14:textId="77777777" w:rsidR="00C23067" w:rsidRPr="00D23CFF" w:rsidRDefault="00C23067" w:rsidP="00C23067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b/>
          <w:bCs/>
          <w:sz w:val="20"/>
          <w:szCs w:val="20"/>
        </w:rPr>
      </w:pPr>
      <w:proofErr w:type="spellStart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PokerBench</w:t>
      </w:r>
      <w:proofErr w:type="spellEnd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 xml:space="preserve"> - </w:t>
      </w:r>
      <w:r w:rsidRPr="00D23CFF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Small LLMs for Poker</w:t>
      </w:r>
      <w:r>
        <w:rPr>
          <w:rStyle w:val="fs13fw6overflow-hidden"/>
          <w:rFonts w:ascii="Calibri" w:eastAsia="Calibri" w:hAnsi="Calibri" w:cs="Calibri" w:hint="eastAsia"/>
          <w:b/>
          <w:bCs/>
          <w:sz w:val="20"/>
          <w:szCs w:val="20"/>
          <w:lang w:eastAsia="ko-KR"/>
        </w:rPr>
        <w:t xml:space="preserve"> </w:t>
      </w:r>
      <w:r w:rsidRPr="00D23CFF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Decision-Making</w:t>
      </w:r>
      <w:r w:rsidRPr="003C4F92">
        <w:rPr>
          <w:rStyle w:val="fs13fw4"/>
          <w:rFonts w:ascii="Calibri" w:eastAsia="Calibri" w:hAnsi="Calibri" w:cs="Calibri"/>
          <w:sz w:val="20"/>
          <w:szCs w:val="20"/>
        </w:rPr>
        <w:tab/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August 2025</w:t>
      </w:r>
      <w:r>
        <w:rPr>
          <w:rStyle w:val="fs13fw4overflow-hidden"/>
          <w:rFonts w:ascii="Calibri" w:eastAsia="Calibri" w:hAnsi="Calibri" w:cs="Calibri" w:hint="eastAsia"/>
          <w:sz w:val="20"/>
          <w:szCs w:val="20"/>
          <w:lang w:eastAsia="ko-KR"/>
        </w:rPr>
        <w:t xml:space="preserve"> </w:t>
      </w:r>
      <w:r>
        <w:rPr>
          <w:rStyle w:val="fs13fw4overflow-hidden"/>
          <w:rFonts w:ascii="Calibri" w:eastAsia="Calibri" w:hAnsi="Calibri" w:cs="Calibri"/>
          <w:sz w:val="20"/>
          <w:szCs w:val="20"/>
          <w:lang w:eastAsia="ko-KR"/>
        </w:rPr>
        <w:t xml:space="preserve">– 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>December 2025</w:t>
      </w:r>
    </w:p>
    <w:p w14:paraId="71F2DAD9" w14:textId="77777777" w:rsidR="00C23067" w:rsidRPr="007551FB" w:rsidRDefault="00C23067" w:rsidP="00C23067">
      <w:pPr>
        <w:pStyle w:val="ListParagraph"/>
        <w:numPr>
          <w:ilvl w:val="0"/>
          <w:numId w:val="6"/>
        </w:numPr>
        <w:ind w:left="360"/>
        <w:rPr>
          <w:rFonts w:ascii="Calibri" w:eastAsia="Calibri" w:hAnsi="Calibri" w:cs="Calibri"/>
          <w:sz w:val="20"/>
          <w:szCs w:val="20"/>
          <w:lang w:eastAsia="ko-KR"/>
        </w:rPr>
      </w:pPr>
      <w:bookmarkStart w:id="14" w:name="_Hlk228114891"/>
      <w:bookmarkStart w:id="15" w:name="_Hlk220857369"/>
      <w:r w:rsidRPr="007551FB">
        <w:rPr>
          <w:rFonts w:ascii="Calibri" w:eastAsia="Calibri" w:hAnsi="Calibri" w:cs="Calibri"/>
          <w:sz w:val="20"/>
          <w:szCs w:val="20"/>
          <w:lang w:eastAsia="ko-KR"/>
        </w:rPr>
        <w:t>Built scalable training and evaluation pipelines</w:t>
      </w:r>
      <w:r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</w:t>
      </w:r>
      <w:r>
        <w:rPr>
          <w:rFonts w:ascii="Calibri" w:eastAsia="Calibri" w:hAnsi="Calibri" w:cs="Calibri"/>
          <w:sz w:val="20"/>
          <w:szCs w:val="20"/>
          <w:lang w:eastAsia="ko-KR"/>
        </w:rPr>
        <w:t>for benchmarking SLMs against LLM baselines on poker decision-making tasks</w:t>
      </w:r>
    </w:p>
    <w:p w14:paraId="0CC2BD8F" w14:textId="77777777" w:rsidR="00C23067" w:rsidRDefault="00C23067" w:rsidP="00C23067">
      <w:pPr>
        <w:numPr>
          <w:ilvl w:val="0"/>
          <w:numId w:val="6"/>
        </w:numPr>
        <w:spacing w:line="200" w:lineRule="atLeast"/>
        <w:ind w:left="360"/>
        <w:rPr>
          <w:rFonts w:ascii="Calibri" w:eastAsia="Calibri" w:hAnsi="Calibri" w:cs="Calibri"/>
          <w:sz w:val="20"/>
          <w:szCs w:val="20"/>
          <w:lang w:eastAsia="ko-KR"/>
        </w:rPr>
      </w:pPr>
      <w:bookmarkStart w:id="16" w:name="_Hlk220857747"/>
      <w:bookmarkEnd w:id="14"/>
      <w:r w:rsidRPr="00D23CFF">
        <w:rPr>
          <w:rFonts w:ascii="Calibri" w:eastAsia="Calibri" w:hAnsi="Calibri" w:cs="Calibri"/>
          <w:sz w:val="20"/>
          <w:szCs w:val="20"/>
          <w:lang w:eastAsia="ko-KR"/>
        </w:rPr>
        <w:t xml:space="preserve">Fine-tuned </w:t>
      </w:r>
      <w:r>
        <w:rPr>
          <w:rFonts w:ascii="Calibri" w:eastAsia="Calibri" w:hAnsi="Calibri" w:cs="Calibri"/>
          <w:sz w:val="20"/>
          <w:szCs w:val="20"/>
          <w:lang w:eastAsia="ko-KR"/>
        </w:rPr>
        <w:t>SLM</w:t>
      </w:r>
      <w:r w:rsidRPr="00D23CFF">
        <w:rPr>
          <w:rFonts w:ascii="Calibri" w:eastAsia="Calibri" w:hAnsi="Calibri" w:cs="Calibri"/>
          <w:sz w:val="20"/>
          <w:szCs w:val="20"/>
          <w:lang w:eastAsia="ko-KR"/>
        </w:rPr>
        <w:t xml:space="preserve">s with </w:t>
      </w:r>
      <w:proofErr w:type="spellStart"/>
      <w:r w:rsidRPr="00D23CFF">
        <w:rPr>
          <w:rFonts w:ascii="Calibri" w:eastAsia="Calibri" w:hAnsi="Calibri" w:cs="Calibri"/>
          <w:sz w:val="20"/>
          <w:szCs w:val="20"/>
          <w:lang w:eastAsia="ko-KR"/>
        </w:rPr>
        <w:t>QLoRA</w:t>
      </w:r>
      <w:proofErr w:type="spellEnd"/>
      <w:r w:rsidRPr="00D23CFF">
        <w:rPr>
          <w:rFonts w:ascii="Calibri" w:eastAsia="Calibri" w:hAnsi="Calibri" w:cs="Calibri"/>
          <w:sz w:val="20"/>
          <w:szCs w:val="20"/>
          <w:lang w:eastAsia="ko-KR"/>
        </w:rPr>
        <w:t xml:space="preserve"> and analyzed efficiency</w:t>
      </w:r>
      <w:r>
        <w:rPr>
          <w:rFonts w:ascii="Calibri" w:eastAsia="Calibri" w:hAnsi="Calibri" w:cs="Calibri"/>
          <w:sz w:val="20"/>
          <w:szCs w:val="20"/>
          <w:lang w:eastAsia="ko-KR"/>
        </w:rPr>
        <w:t>-</w:t>
      </w:r>
      <w:r w:rsidRPr="00D23CFF">
        <w:rPr>
          <w:rFonts w:ascii="Calibri" w:eastAsia="Calibri" w:hAnsi="Calibri" w:cs="Calibri"/>
          <w:sz w:val="20"/>
          <w:szCs w:val="20"/>
          <w:lang w:eastAsia="ko-KR"/>
        </w:rPr>
        <w:t xml:space="preserve">performance trade-offs against </w:t>
      </w:r>
      <w:r>
        <w:rPr>
          <w:rFonts w:ascii="Calibri" w:eastAsia="Calibri" w:hAnsi="Calibri" w:cs="Calibri"/>
          <w:sz w:val="20"/>
          <w:szCs w:val="20"/>
          <w:lang w:eastAsia="ko-KR"/>
        </w:rPr>
        <w:t>LLM</w:t>
      </w:r>
      <w:r w:rsidRPr="00D23CFF">
        <w:rPr>
          <w:rFonts w:ascii="Calibri" w:eastAsia="Calibri" w:hAnsi="Calibri" w:cs="Calibri"/>
          <w:sz w:val="20"/>
          <w:szCs w:val="20"/>
          <w:lang w:eastAsia="ko-KR"/>
        </w:rPr>
        <w:t xml:space="preserve"> baselines</w:t>
      </w:r>
      <w:r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on large-scale poker decision-making datasets </w:t>
      </w:r>
      <w:r w:rsidRPr="00682D75">
        <w:rPr>
          <w:rFonts w:ascii="Calibri" w:eastAsia="Calibri" w:hAnsi="Calibri" w:cs="Calibri"/>
          <w:sz w:val="20"/>
          <w:szCs w:val="20"/>
          <w:lang w:eastAsia="ko-KR"/>
        </w:rPr>
        <w:t>(≈560K samples)</w:t>
      </w:r>
      <w:r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</w:t>
      </w:r>
      <w:r w:rsidRPr="00D23CFF">
        <w:rPr>
          <w:rFonts w:ascii="Calibri" w:eastAsia="Calibri" w:hAnsi="Calibri" w:cs="Calibri"/>
          <w:sz w:val="20"/>
          <w:szCs w:val="20"/>
          <w:lang w:eastAsia="ko-KR"/>
        </w:rPr>
        <w:t>using Action Accuracy (AA) and Exact Match (EM)</w:t>
      </w:r>
    </w:p>
    <w:bookmarkEnd w:id="15"/>
    <w:bookmarkEnd w:id="16"/>
    <w:p w14:paraId="25EED19F" w14:textId="77777777" w:rsidR="00C23067" w:rsidRPr="00CC1EEA" w:rsidRDefault="00C23067" w:rsidP="00C23067">
      <w:pPr>
        <w:spacing w:line="140" w:lineRule="atLeast"/>
        <w:rPr>
          <w:rStyle w:val="fs13fw6overflow-hidden"/>
          <w:rFonts w:ascii="Calibri" w:eastAsia="Calibri" w:hAnsi="Calibri" w:cs="Calibri"/>
          <w:sz w:val="14"/>
          <w:szCs w:val="14"/>
        </w:rPr>
      </w:pPr>
      <w:r w:rsidRPr="00813891">
        <w:rPr>
          <w:rFonts w:ascii="Calibri" w:eastAsia="Calibri" w:hAnsi="Calibri" w:cs="Calibri"/>
          <w:sz w:val="14"/>
          <w:szCs w:val="14"/>
        </w:rPr>
        <w:t> </w:t>
      </w:r>
    </w:p>
    <w:p w14:paraId="55EC7CDA" w14:textId="77777777" w:rsidR="00C23067" w:rsidRPr="00813891" w:rsidRDefault="00C23067" w:rsidP="00C23067">
      <w:pPr>
        <w:tabs>
          <w:tab w:val="right" w:pos="10800"/>
        </w:tabs>
        <w:spacing w:line="200" w:lineRule="atLeast"/>
        <w:rPr>
          <w:rStyle w:val="fs13fw4"/>
          <w:rFonts w:ascii="Calibri" w:eastAsia="Calibri" w:hAnsi="Calibri" w:cs="Calibri"/>
          <w:sz w:val="20"/>
          <w:szCs w:val="20"/>
        </w:rPr>
      </w:pPr>
      <w:r w:rsidRPr="00813891"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Jeans - AI-Based Photo Editing and Sharing Service</w:t>
      </w:r>
      <w:r w:rsidRPr="00813891">
        <w:rPr>
          <w:rStyle w:val="fs13fw4"/>
          <w:rFonts w:ascii="Calibri" w:eastAsia="Calibri" w:hAnsi="Calibri" w:cs="Calibri"/>
          <w:sz w:val="20"/>
          <w:szCs w:val="20"/>
        </w:rPr>
        <w:tab/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December</w:t>
      </w:r>
      <w:r>
        <w:rPr>
          <w:rStyle w:val="fs13fw4overflow-hidden"/>
          <w:rFonts w:ascii="Calibri" w:eastAsia="Calibri" w:hAnsi="Calibri" w:cs="Calibri"/>
          <w:sz w:val="20"/>
          <w:szCs w:val="20"/>
        </w:rPr>
        <w:t xml:space="preserve"> </w:t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2024</w:t>
      </w:r>
      <w:r>
        <w:rPr>
          <w:rStyle w:val="fs13fw4overflow-hidden"/>
          <w:rFonts w:ascii="Calibri" w:eastAsia="Calibri" w:hAnsi="Calibri" w:cs="Calibri" w:hint="eastAsia"/>
          <w:sz w:val="20"/>
          <w:szCs w:val="20"/>
          <w:lang w:eastAsia="ko-KR"/>
        </w:rPr>
        <w:t xml:space="preserve"> </w:t>
      </w:r>
      <w:r>
        <w:rPr>
          <w:rStyle w:val="fs13fw4overflow-hidden"/>
          <w:rFonts w:ascii="Calibri" w:eastAsia="Calibri" w:hAnsi="Calibri" w:cs="Calibri"/>
          <w:sz w:val="20"/>
          <w:szCs w:val="20"/>
          <w:lang w:eastAsia="ko-KR"/>
        </w:rPr>
        <w:t xml:space="preserve">– </w:t>
      </w:r>
      <w:r w:rsidRPr="00813891">
        <w:rPr>
          <w:rStyle w:val="fs13fw4overflow-hidden"/>
          <w:rFonts w:ascii="Calibri" w:eastAsia="Calibri" w:hAnsi="Calibri" w:cs="Calibri"/>
          <w:sz w:val="20"/>
          <w:szCs w:val="20"/>
        </w:rPr>
        <w:t>February 2025</w:t>
      </w:r>
    </w:p>
    <w:p w14:paraId="6C7EAAF5" w14:textId="77777777" w:rsidR="00C23067" w:rsidRDefault="00C23067" w:rsidP="00C23067">
      <w:pPr>
        <w:numPr>
          <w:ilvl w:val="0"/>
          <w:numId w:val="5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bookmarkStart w:id="17" w:name="_Hlk223463377"/>
      <w:bookmarkStart w:id="18" w:name="_Hlk212899228"/>
      <w:r w:rsidRPr="00D5734F">
        <w:rPr>
          <w:rFonts w:ascii="Calibri" w:eastAsia="Calibri" w:hAnsi="Calibri" w:cs="Calibri"/>
          <w:sz w:val="20"/>
          <w:szCs w:val="20"/>
        </w:rPr>
        <w:t xml:space="preserve">Led a 5-member team to build production-ready AI features, including fine-tuned Whisper </w:t>
      </w:r>
      <w:r>
        <w:rPr>
          <w:rFonts w:ascii="Calibri" w:eastAsia="Calibri" w:hAnsi="Calibri" w:cs="Calibri"/>
          <w:sz w:val="20"/>
          <w:szCs w:val="20"/>
        </w:rPr>
        <w:t>models</w:t>
      </w:r>
      <w:r w:rsidRPr="00D5734F">
        <w:rPr>
          <w:rFonts w:ascii="Calibri" w:eastAsia="Calibri" w:hAnsi="Calibri" w:cs="Calibri"/>
          <w:sz w:val="20"/>
          <w:szCs w:val="20"/>
        </w:rPr>
        <w:t xml:space="preserve"> and GPT-powered voice agent</w:t>
      </w:r>
      <w:r>
        <w:rPr>
          <w:rFonts w:ascii="Calibri" w:eastAsia="Calibri" w:hAnsi="Calibri" w:cs="Calibri"/>
          <w:sz w:val="20"/>
          <w:szCs w:val="20"/>
        </w:rPr>
        <w:t>s with t</w:t>
      </w:r>
      <w:r w:rsidRPr="00D5734F">
        <w:rPr>
          <w:rFonts w:ascii="Calibri" w:eastAsia="Calibri" w:hAnsi="Calibri" w:cs="Calibri"/>
          <w:sz w:val="20"/>
          <w:szCs w:val="20"/>
        </w:rPr>
        <w:t>ool APIs</w:t>
      </w:r>
      <w:r>
        <w:rPr>
          <w:rFonts w:ascii="Calibri" w:eastAsia="Calibri" w:hAnsi="Calibri" w:cs="Calibri"/>
          <w:sz w:val="20"/>
          <w:szCs w:val="20"/>
        </w:rPr>
        <w:t>,</w:t>
      </w:r>
      <w:r w:rsidRPr="00D5734F">
        <w:rPr>
          <w:rFonts w:ascii="Calibri" w:eastAsia="Calibri" w:hAnsi="Calibri" w:cs="Calibri"/>
          <w:sz w:val="20"/>
          <w:szCs w:val="20"/>
        </w:rPr>
        <w:t xml:space="preserve"> prompt validation</w:t>
      </w:r>
      <w:r>
        <w:rPr>
          <w:rFonts w:ascii="Calibri" w:eastAsia="Calibri" w:hAnsi="Calibri" w:cs="Calibri"/>
          <w:sz w:val="20"/>
          <w:szCs w:val="20"/>
        </w:rPr>
        <w:t>, and automated</w:t>
      </w:r>
      <w:r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multi-step</w:t>
      </w:r>
      <w:r>
        <w:rPr>
          <w:rFonts w:ascii="Calibri" w:eastAsia="Calibri" w:hAnsi="Calibri" w:cs="Calibri"/>
          <w:sz w:val="20"/>
          <w:szCs w:val="20"/>
        </w:rPr>
        <w:t xml:space="preserve"> interaction workflows</w:t>
      </w:r>
    </w:p>
    <w:p w14:paraId="52716B32" w14:textId="77777777" w:rsidR="00C23067" w:rsidRPr="00FC6EF9" w:rsidRDefault="00C23067" w:rsidP="00C23067">
      <w:pPr>
        <w:numPr>
          <w:ilvl w:val="0"/>
          <w:numId w:val="5"/>
        </w:numPr>
        <w:spacing w:line="200" w:lineRule="atLeast"/>
        <w:ind w:left="375" w:hanging="385"/>
        <w:rPr>
          <w:rFonts w:ascii="Calibri" w:eastAsia="Calibri" w:hAnsi="Calibri" w:cs="Calibri"/>
          <w:sz w:val="20"/>
          <w:szCs w:val="20"/>
        </w:rPr>
      </w:pPr>
      <w:bookmarkStart w:id="19" w:name="_Hlk222509946"/>
      <w:bookmarkEnd w:id="17"/>
      <w:r w:rsidRPr="00D43C8C">
        <w:rPr>
          <w:rFonts w:ascii="Calibri" w:eastAsia="Calibri" w:hAnsi="Calibri" w:cs="Calibri"/>
          <w:sz w:val="20"/>
          <w:szCs w:val="20"/>
        </w:rPr>
        <w:t>Designed and deployed ML inference APIs with FastAPI and PyTorch, scaling on AWS EC2 with NGINX and CI/CD</w:t>
      </w:r>
    </w:p>
    <w:bookmarkEnd w:id="18"/>
    <w:bookmarkEnd w:id="19"/>
    <w:p w14:paraId="17327EE8" w14:textId="609212BE" w:rsidR="008563B0" w:rsidRPr="008113B4" w:rsidRDefault="00000000" w:rsidP="008113B4">
      <w:pPr>
        <w:spacing w:line="140" w:lineRule="atLeast"/>
        <w:rPr>
          <w:rFonts w:ascii="Calibri" w:eastAsia="Calibri" w:hAnsi="Calibri" w:cs="Calibri"/>
          <w:sz w:val="14"/>
          <w:szCs w:val="14"/>
          <w:lang w:eastAsia="ko-KR"/>
        </w:rPr>
      </w:pPr>
      <w:r w:rsidRPr="008430BB">
        <w:rPr>
          <w:rFonts w:ascii="Calibri" w:eastAsia="Calibri" w:hAnsi="Calibri" w:cs="Calibri"/>
          <w:sz w:val="14"/>
          <w:szCs w:val="14"/>
        </w:rPr>
        <w:t> </w:t>
      </w:r>
    </w:p>
    <w:bookmarkEnd w:id="11"/>
    <w:p w14:paraId="073B38AA" w14:textId="77777777" w:rsidR="008563B0" w:rsidRPr="008430BB" w:rsidRDefault="00000000">
      <w:pPr>
        <w:pBdr>
          <w:bottom w:val="single" w:sz="6" w:space="0" w:color="000000"/>
        </w:pBdr>
        <w:spacing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 w:rsidRPr="008430BB">
        <w:rPr>
          <w:rFonts w:ascii="Calibri" w:eastAsia="Calibri" w:hAnsi="Calibri" w:cs="Calibri"/>
          <w:b/>
          <w:bCs/>
          <w:caps/>
          <w:sz w:val="20"/>
          <w:szCs w:val="20"/>
        </w:rPr>
        <w:t>technical skills</w:t>
      </w:r>
    </w:p>
    <w:p w14:paraId="7907905A" w14:textId="35F14ED4" w:rsidR="00564B83" w:rsidRDefault="00564B83" w:rsidP="002A669F">
      <w:pPr>
        <w:tabs>
          <w:tab w:val="left" w:pos="220"/>
        </w:tabs>
        <w:spacing w:line="200" w:lineRule="atLeast"/>
        <w:rPr>
          <w:rFonts w:ascii="Calibri" w:eastAsia="Calibri" w:hAnsi="Calibri" w:cs="Calibri"/>
          <w:sz w:val="20"/>
          <w:szCs w:val="20"/>
          <w:lang w:eastAsia="ko-KR"/>
        </w:rPr>
      </w:pPr>
      <w:bookmarkStart w:id="20" w:name="_Hlk208359773"/>
      <w:r w:rsidRPr="003C4F92">
        <w:rPr>
          <w:rFonts w:ascii="Calibri" w:eastAsia="Calibri" w:hAnsi="Calibri" w:cs="Calibri"/>
          <w:sz w:val="20"/>
          <w:szCs w:val="20"/>
        </w:rPr>
        <w:t>AI/ML: PyTorch,</w:t>
      </w:r>
      <w:r w:rsidR="00776E3F"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</w:t>
      </w:r>
      <w:r w:rsidR="00776E3F">
        <w:rPr>
          <w:rFonts w:ascii="Calibri" w:eastAsia="Calibri" w:hAnsi="Calibri" w:cs="Calibri"/>
          <w:sz w:val="20"/>
          <w:szCs w:val="20"/>
          <w:lang w:eastAsia="ko-KR"/>
        </w:rPr>
        <w:t>Transformers, LLM fine-tuning (</w:t>
      </w:r>
      <w:proofErr w:type="spellStart"/>
      <w:r w:rsidR="00776E3F">
        <w:rPr>
          <w:rFonts w:ascii="Calibri" w:eastAsia="Calibri" w:hAnsi="Calibri" w:cs="Calibri"/>
          <w:sz w:val="20"/>
          <w:szCs w:val="20"/>
          <w:lang w:eastAsia="ko-KR"/>
        </w:rPr>
        <w:t>QLoRA</w:t>
      </w:r>
      <w:proofErr w:type="spellEnd"/>
      <w:r w:rsidR="00776E3F">
        <w:rPr>
          <w:rFonts w:ascii="Calibri" w:eastAsia="Calibri" w:hAnsi="Calibri" w:cs="Calibri"/>
          <w:sz w:val="20"/>
          <w:szCs w:val="20"/>
          <w:lang w:eastAsia="ko-KR"/>
        </w:rPr>
        <w:t xml:space="preserve">), Whisper, BLIP, </w:t>
      </w:r>
      <w:r w:rsidRPr="003C4F92">
        <w:rPr>
          <w:rFonts w:ascii="Calibri" w:eastAsia="Calibri" w:hAnsi="Calibri" w:cs="Calibri"/>
          <w:sz w:val="20"/>
          <w:szCs w:val="20"/>
        </w:rPr>
        <w:t>Scikit-learn, Keras, OpenCV</w:t>
      </w:r>
    </w:p>
    <w:p w14:paraId="6DD79A2C" w14:textId="3D10225D" w:rsidR="002A669F" w:rsidRPr="003C4F92" w:rsidRDefault="002A669F" w:rsidP="002A669F">
      <w:pPr>
        <w:tabs>
          <w:tab w:val="left" w:pos="220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Programming </w:t>
      </w:r>
      <w:r w:rsidRPr="003C4F92">
        <w:rPr>
          <w:rFonts w:ascii="Calibri" w:eastAsia="Calibri" w:hAnsi="Calibri" w:cs="Calibri"/>
          <w:sz w:val="20"/>
          <w:szCs w:val="20"/>
        </w:rPr>
        <w:t>Languages: Python,</w:t>
      </w:r>
      <w:r w:rsidR="00F03EEF">
        <w:rPr>
          <w:rFonts w:ascii="Calibri" w:eastAsia="Calibri" w:hAnsi="Calibri" w:cs="Calibri" w:hint="eastAsia"/>
          <w:sz w:val="20"/>
          <w:szCs w:val="20"/>
          <w:lang w:eastAsia="ko-KR"/>
        </w:rPr>
        <w:t xml:space="preserve"> </w:t>
      </w:r>
      <w:r w:rsidR="00F03EEF">
        <w:rPr>
          <w:rFonts w:ascii="Calibri" w:eastAsia="Calibri" w:hAnsi="Calibri" w:cs="Calibri"/>
          <w:sz w:val="20"/>
          <w:szCs w:val="20"/>
          <w:lang w:eastAsia="ko-KR"/>
        </w:rPr>
        <w:t xml:space="preserve">SQL, </w:t>
      </w:r>
      <w:r w:rsidRPr="003C4F92">
        <w:rPr>
          <w:rFonts w:ascii="Calibri" w:eastAsia="Calibri" w:hAnsi="Calibri" w:cs="Calibri"/>
          <w:sz w:val="20"/>
          <w:szCs w:val="20"/>
        </w:rPr>
        <w:t>JavaScript</w:t>
      </w:r>
      <w:r w:rsidRPr="003C4F92">
        <w:rPr>
          <w:rFonts w:ascii="Calibri" w:eastAsia="Calibri" w:hAnsi="Calibri" w:cs="Calibri"/>
          <w:sz w:val="20"/>
          <w:szCs w:val="20"/>
          <w:lang w:eastAsia="ko-KR"/>
        </w:rPr>
        <w:t>/</w:t>
      </w:r>
      <w:r w:rsidRPr="003C4F92">
        <w:rPr>
          <w:rFonts w:ascii="Calibri" w:eastAsia="Calibri" w:hAnsi="Calibri" w:cs="Calibri"/>
          <w:sz w:val="20"/>
          <w:szCs w:val="20"/>
        </w:rPr>
        <w:t>TypeScript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="00CC05B7" w:rsidRPr="003C4F92">
        <w:rPr>
          <w:rFonts w:ascii="Calibri" w:eastAsia="Calibri" w:hAnsi="Calibri" w:cs="Calibri"/>
          <w:sz w:val="20"/>
          <w:szCs w:val="20"/>
        </w:rPr>
        <w:t xml:space="preserve">Java, </w:t>
      </w:r>
      <w:r w:rsidRPr="003C4F92">
        <w:rPr>
          <w:rFonts w:ascii="Calibri" w:eastAsia="Calibri" w:hAnsi="Calibri" w:cs="Calibri"/>
          <w:sz w:val="20"/>
          <w:szCs w:val="20"/>
        </w:rPr>
        <w:t>C</w:t>
      </w:r>
      <w:r w:rsidR="00CC05B7">
        <w:rPr>
          <w:rFonts w:ascii="Calibri" w:eastAsia="Calibri" w:hAnsi="Calibri" w:cs="Calibri"/>
          <w:sz w:val="20"/>
          <w:szCs w:val="20"/>
        </w:rPr>
        <w:t>/C++</w:t>
      </w:r>
      <w:r w:rsidRPr="003C4F92">
        <w:rPr>
          <w:rFonts w:ascii="Calibri" w:eastAsia="Calibri" w:hAnsi="Calibri" w:cs="Calibri"/>
          <w:sz w:val="20"/>
          <w:szCs w:val="20"/>
        </w:rPr>
        <w:t>, HTML/CS</w:t>
      </w:r>
      <w:r>
        <w:rPr>
          <w:rFonts w:ascii="Calibri" w:eastAsia="Calibri" w:hAnsi="Calibri" w:cs="Calibri"/>
          <w:sz w:val="20"/>
          <w:szCs w:val="20"/>
        </w:rPr>
        <w:t>S</w:t>
      </w:r>
    </w:p>
    <w:p w14:paraId="2B62DDAF" w14:textId="77777777" w:rsidR="002A669F" w:rsidRPr="003A189E" w:rsidRDefault="002A669F" w:rsidP="002A669F">
      <w:pPr>
        <w:tabs>
          <w:tab w:val="left" w:pos="220"/>
        </w:tabs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Frameworks/DBs: </w:t>
      </w:r>
      <w:bookmarkStart w:id="21" w:name="_Hlk208359754"/>
      <w:r w:rsidRPr="003C4F92">
        <w:rPr>
          <w:rFonts w:ascii="Calibri" w:eastAsia="Calibri" w:hAnsi="Calibri" w:cs="Calibri"/>
          <w:sz w:val="20"/>
          <w:szCs w:val="20"/>
        </w:rPr>
        <w:t>FastAPI, Django, Express, Sequelize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r w:rsidRPr="003C4F92">
        <w:rPr>
          <w:rFonts w:ascii="Calibri" w:eastAsia="Calibri" w:hAnsi="Calibri" w:cs="Calibri"/>
          <w:sz w:val="20"/>
          <w:szCs w:val="20"/>
        </w:rPr>
        <w:t>Spring, React</w:t>
      </w:r>
      <w:r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eastAsia="Calibri" w:hAnsi="Calibri" w:cs="Calibri"/>
          <w:sz w:val="20"/>
          <w:szCs w:val="20"/>
        </w:rPr>
        <w:t>Gradio</w:t>
      </w:r>
      <w:proofErr w:type="spellEnd"/>
      <w:r>
        <w:rPr>
          <w:rFonts w:ascii="Calibri" w:eastAsia="Calibri" w:hAnsi="Calibri" w:cs="Calibri"/>
          <w:sz w:val="20"/>
          <w:szCs w:val="20"/>
        </w:rPr>
        <w:t>, MongoDB, MariaDB, SQLite, MySQL</w:t>
      </w:r>
    </w:p>
    <w:p w14:paraId="7F1B20FC" w14:textId="7E41F3A7" w:rsidR="008563B0" w:rsidRPr="008430BB" w:rsidRDefault="002A669F" w:rsidP="008113B4">
      <w:pPr>
        <w:tabs>
          <w:tab w:val="left" w:pos="220"/>
        </w:tabs>
        <w:spacing w:line="200" w:lineRule="atLeast"/>
        <w:rPr>
          <w:rFonts w:ascii="Calibri" w:eastAsia="Calibri" w:hAnsi="Calibri" w:cs="Calibri"/>
          <w:sz w:val="20"/>
          <w:szCs w:val="20"/>
          <w:lang w:eastAsia="ko-KR"/>
        </w:rPr>
      </w:pPr>
      <w:bookmarkStart w:id="22" w:name="_Hlk208358289"/>
      <w:bookmarkEnd w:id="21"/>
      <w:r w:rsidRPr="003C4F92">
        <w:rPr>
          <w:rFonts w:ascii="Calibri" w:eastAsia="Calibri" w:hAnsi="Calibri" w:cs="Calibri"/>
          <w:sz w:val="20"/>
          <w:szCs w:val="20"/>
        </w:rPr>
        <w:t>Cloud</w:t>
      </w:r>
      <w:r>
        <w:rPr>
          <w:rFonts w:ascii="Calibri" w:eastAsia="Calibri" w:hAnsi="Calibri" w:cs="Calibri"/>
          <w:sz w:val="20"/>
          <w:szCs w:val="20"/>
        </w:rPr>
        <w:t>/</w:t>
      </w:r>
      <w:r w:rsidRPr="003C4F92">
        <w:rPr>
          <w:rFonts w:ascii="Calibri" w:eastAsia="Calibri" w:hAnsi="Calibri" w:cs="Calibri"/>
          <w:sz w:val="20"/>
          <w:szCs w:val="20"/>
        </w:rPr>
        <w:t>DevOps: AWS</w:t>
      </w:r>
      <w:r>
        <w:rPr>
          <w:rFonts w:ascii="Calibri" w:eastAsia="Calibri" w:hAnsi="Calibri" w:cs="Calibri"/>
          <w:sz w:val="20"/>
          <w:szCs w:val="20"/>
        </w:rPr>
        <w:t xml:space="preserve"> </w:t>
      </w:r>
      <w:r>
        <w:rPr>
          <w:rFonts w:ascii="Calibri" w:eastAsia="Calibri" w:hAnsi="Calibri" w:cs="Calibri" w:hint="eastAsia"/>
          <w:sz w:val="20"/>
          <w:szCs w:val="20"/>
          <w:lang w:eastAsia="ko-KR"/>
        </w:rPr>
        <w:t>(</w:t>
      </w:r>
      <w:r w:rsidRPr="00D5267C">
        <w:rPr>
          <w:rFonts w:ascii="Calibri" w:eastAsia="Calibri" w:hAnsi="Calibri" w:cs="Calibri"/>
          <w:sz w:val="20"/>
          <w:szCs w:val="20"/>
          <w:lang w:eastAsia="ko-KR"/>
        </w:rPr>
        <w:t xml:space="preserve">EC2, </w:t>
      </w:r>
      <w:r w:rsidR="004E0B91">
        <w:rPr>
          <w:rFonts w:ascii="Calibri" w:eastAsia="Calibri" w:hAnsi="Calibri" w:cs="Calibri"/>
          <w:sz w:val="20"/>
          <w:szCs w:val="20"/>
          <w:lang w:eastAsia="ko-KR"/>
        </w:rPr>
        <w:t>ELB</w:t>
      </w:r>
      <w:r>
        <w:rPr>
          <w:rFonts w:ascii="Calibri" w:eastAsia="Calibri" w:hAnsi="Calibri" w:cs="Calibri"/>
          <w:sz w:val="20"/>
          <w:szCs w:val="20"/>
          <w:lang w:eastAsia="ko-KR"/>
        </w:rPr>
        <w:t xml:space="preserve">, </w:t>
      </w:r>
      <w:r w:rsidRPr="00F91E8E">
        <w:rPr>
          <w:rFonts w:ascii="Calibri" w:eastAsia="Calibri" w:hAnsi="Calibri" w:cs="Calibri"/>
          <w:sz w:val="20"/>
          <w:szCs w:val="20"/>
          <w:lang w:eastAsia="ko-KR"/>
        </w:rPr>
        <w:t>Elastic Beanstalk</w:t>
      </w:r>
      <w:r>
        <w:rPr>
          <w:rFonts w:ascii="Calibri" w:eastAsia="Calibri" w:hAnsi="Calibri" w:cs="Calibri" w:hint="eastAsia"/>
          <w:sz w:val="20"/>
          <w:szCs w:val="20"/>
          <w:lang w:eastAsia="ko-KR"/>
        </w:rPr>
        <w:t>)</w:t>
      </w:r>
      <w:r w:rsidRPr="003C4F92">
        <w:rPr>
          <w:rFonts w:ascii="Calibri" w:eastAsia="Calibri" w:hAnsi="Calibri" w:cs="Calibri"/>
          <w:sz w:val="20"/>
          <w:szCs w:val="20"/>
        </w:rPr>
        <w:t>,</w:t>
      </w:r>
      <w:r>
        <w:rPr>
          <w:rFonts w:ascii="Calibri" w:eastAsia="Calibri" w:hAnsi="Calibri" w:cs="Calibri"/>
          <w:sz w:val="20"/>
          <w:szCs w:val="20"/>
        </w:rPr>
        <w:t xml:space="preserve"> NGINX</w:t>
      </w:r>
      <w:r w:rsidRPr="003C4F92">
        <w:rPr>
          <w:rFonts w:ascii="Calibri" w:eastAsia="Calibri" w:hAnsi="Calibri" w:cs="Calibri"/>
          <w:sz w:val="20"/>
          <w:szCs w:val="20"/>
        </w:rPr>
        <w:t>, Docker, Git, CI/CD</w:t>
      </w:r>
      <w:r w:rsidRPr="003C4F92">
        <w:rPr>
          <w:rFonts w:ascii="Calibri" w:eastAsia="Calibri" w:hAnsi="Calibri" w:cs="Calibri"/>
          <w:sz w:val="20"/>
          <w:szCs w:val="20"/>
          <w:lang w:eastAsia="ko-KR"/>
        </w:rPr>
        <w:t xml:space="preserve"> </w:t>
      </w:r>
      <w:r w:rsidRPr="003C4F92">
        <w:rPr>
          <w:rFonts w:ascii="Calibri" w:eastAsia="Calibri" w:hAnsi="Calibri" w:cs="Calibri"/>
          <w:sz w:val="20"/>
          <w:szCs w:val="20"/>
        </w:rPr>
        <w:t>(Github Actions)</w:t>
      </w:r>
      <w:bookmarkEnd w:id="20"/>
      <w:bookmarkEnd w:id="22"/>
    </w:p>
    <w:sectPr w:rsidR="008563B0" w:rsidRPr="008430BB">
      <w:pgSz w:w="12225" w:h="15810"/>
      <w:pgMar w:top="719" w:right="719" w:bottom="719" w:left="719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3A2065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182B1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74C7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2A07C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74262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5E4F22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85E1E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030006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98CF7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1378224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48CC45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ADA0E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FC02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DA84BA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EE46A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73A89B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08E7F0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44E34F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0DBC266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0AFF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C54F2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26493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62DC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9C63FA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F787F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8E4AAD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A0E52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920656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1A8BD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B2A8FB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E4A5A6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C8E742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AA3F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EF84C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3EC9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9C8D8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2A2427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5ACF6A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0421BF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7F2FD6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2F6BE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0ACA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85C69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DE6D4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18EB5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BF5CA77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910A564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/>
      </w:rPr>
    </w:lvl>
    <w:lvl w:ilvl="2" w:tplc="5E3A649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  <w:lvl w:ilvl="3" w:tplc="F5AEB69C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/>
      </w:rPr>
    </w:lvl>
    <w:lvl w:ilvl="4" w:tplc="F61A016C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/>
      </w:rPr>
    </w:lvl>
    <w:lvl w:ilvl="5" w:tplc="D812E5F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</w:rPr>
    </w:lvl>
    <w:lvl w:ilvl="6" w:tplc="CF22F7F2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/>
      </w:rPr>
    </w:lvl>
    <w:lvl w:ilvl="7" w:tplc="AF281012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/>
      </w:rPr>
    </w:lvl>
    <w:lvl w:ilvl="8" w:tplc="EA508700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EB42F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AF0881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D70EBE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5B84B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AB0309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79AED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64902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33E7E6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D964FE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C90674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F8EFD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7105BE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E56C7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A66736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B56E33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05CBE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C380CE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ECDA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3BAE02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F4CFB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0667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1A271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4E26F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1DA84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A2AF9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1CC551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BCAED9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574122146">
    <w:abstractNumId w:val="0"/>
  </w:num>
  <w:num w:numId="2" w16cid:durableId="1246959404">
    <w:abstractNumId w:val="1"/>
  </w:num>
  <w:num w:numId="3" w16cid:durableId="2067491635">
    <w:abstractNumId w:val="2"/>
  </w:num>
  <w:num w:numId="4" w16cid:durableId="430130731">
    <w:abstractNumId w:val="3"/>
  </w:num>
  <w:num w:numId="5" w16cid:durableId="1254046672">
    <w:abstractNumId w:val="4"/>
  </w:num>
  <w:num w:numId="6" w16cid:durableId="140005548">
    <w:abstractNumId w:val="5"/>
  </w:num>
  <w:num w:numId="7" w16cid:durableId="25109403">
    <w:abstractNumId w:val="6"/>
  </w:num>
  <w:num w:numId="8" w16cid:durableId="1479758492">
    <w:abstractNumId w:val="7"/>
  </w:num>
  <w:num w:numId="9" w16cid:durableId="959726816">
    <w:abstractNumId w:val="8"/>
  </w:num>
  <w:num w:numId="10" w16cid:durableId="10787938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B0"/>
    <w:rsid w:val="000002A4"/>
    <w:rsid w:val="000A37A6"/>
    <w:rsid w:val="000C3E33"/>
    <w:rsid w:val="00102246"/>
    <w:rsid w:val="00113E0C"/>
    <w:rsid w:val="00123E7D"/>
    <w:rsid w:val="00144E22"/>
    <w:rsid w:val="00172291"/>
    <w:rsid w:val="001C2185"/>
    <w:rsid w:val="001D0DDB"/>
    <w:rsid w:val="001D2799"/>
    <w:rsid w:val="001E470D"/>
    <w:rsid w:val="00222C03"/>
    <w:rsid w:val="00235250"/>
    <w:rsid w:val="002420F0"/>
    <w:rsid w:val="00264677"/>
    <w:rsid w:val="00282741"/>
    <w:rsid w:val="002A669F"/>
    <w:rsid w:val="002D2CB9"/>
    <w:rsid w:val="002E2BC6"/>
    <w:rsid w:val="002E53E3"/>
    <w:rsid w:val="00300EF7"/>
    <w:rsid w:val="0034481D"/>
    <w:rsid w:val="00383230"/>
    <w:rsid w:val="00394AAD"/>
    <w:rsid w:val="003A641B"/>
    <w:rsid w:val="003B6458"/>
    <w:rsid w:val="003C01FC"/>
    <w:rsid w:val="004129B6"/>
    <w:rsid w:val="00431293"/>
    <w:rsid w:val="0043408D"/>
    <w:rsid w:val="00446614"/>
    <w:rsid w:val="00462BAC"/>
    <w:rsid w:val="004C4EF4"/>
    <w:rsid w:val="004C7028"/>
    <w:rsid w:val="004E0B91"/>
    <w:rsid w:val="0052588C"/>
    <w:rsid w:val="00564B83"/>
    <w:rsid w:val="005950F3"/>
    <w:rsid w:val="005D2CB7"/>
    <w:rsid w:val="00602E92"/>
    <w:rsid w:val="00617DA3"/>
    <w:rsid w:val="00633AA5"/>
    <w:rsid w:val="00653E78"/>
    <w:rsid w:val="00676605"/>
    <w:rsid w:val="00693702"/>
    <w:rsid w:val="006B6FCB"/>
    <w:rsid w:val="006C3088"/>
    <w:rsid w:val="00764538"/>
    <w:rsid w:val="00776E3F"/>
    <w:rsid w:val="00783273"/>
    <w:rsid w:val="00793B3B"/>
    <w:rsid w:val="007A23A8"/>
    <w:rsid w:val="007C5919"/>
    <w:rsid w:val="008024A4"/>
    <w:rsid w:val="008113B4"/>
    <w:rsid w:val="008130AB"/>
    <w:rsid w:val="00813891"/>
    <w:rsid w:val="008430BB"/>
    <w:rsid w:val="008563B0"/>
    <w:rsid w:val="008841D8"/>
    <w:rsid w:val="009164FF"/>
    <w:rsid w:val="00956BFF"/>
    <w:rsid w:val="009625F7"/>
    <w:rsid w:val="00963951"/>
    <w:rsid w:val="00970F18"/>
    <w:rsid w:val="00986232"/>
    <w:rsid w:val="009951E3"/>
    <w:rsid w:val="00995DD9"/>
    <w:rsid w:val="009C4811"/>
    <w:rsid w:val="009D5DC8"/>
    <w:rsid w:val="009E2CFE"/>
    <w:rsid w:val="009E47CE"/>
    <w:rsid w:val="00A16F75"/>
    <w:rsid w:val="00A42402"/>
    <w:rsid w:val="00A651BA"/>
    <w:rsid w:val="00A830F4"/>
    <w:rsid w:val="00AA5C4B"/>
    <w:rsid w:val="00AB440A"/>
    <w:rsid w:val="00B169A2"/>
    <w:rsid w:val="00B25816"/>
    <w:rsid w:val="00B26978"/>
    <w:rsid w:val="00B44E6C"/>
    <w:rsid w:val="00B6178A"/>
    <w:rsid w:val="00B63FB8"/>
    <w:rsid w:val="00BB4795"/>
    <w:rsid w:val="00BC2A9E"/>
    <w:rsid w:val="00BE3BDC"/>
    <w:rsid w:val="00BE7C47"/>
    <w:rsid w:val="00C10E45"/>
    <w:rsid w:val="00C20325"/>
    <w:rsid w:val="00C23067"/>
    <w:rsid w:val="00C72E28"/>
    <w:rsid w:val="00CC05B7"/>
    <w:rsid w:val="00D41C67"/>
    <w:rsid w:val="00D43C8C"/>
    <w:rsid w:val="00D57048"/>
    <w:rsid w:val="00D6719E"/>
    <w:rsid w:val="00D97387"/>
    <w:rsid w:val="00DA7620"/>
    <w:rsid w:val="00DE561C"/>
    <w:rsid w:val="00E36C63"/>
    <w:rsid w:val="00E47D29"/>
    <w:rsid w:val="00E975DE"/>
    <w:rsid w:val="00EC205F"/>
    <w:rsid w:val="00EE220A"/>
    <w:rsid w:val="00F03EEF"/>
    <w:rsid w:val="00FA4B36"/>
    <w:rsid w:val="00FA66DE"/>
    <w:rsid w:val="00FB3F08"/>
    <w:rsid w:val="00FC6EF9"/>
    <w:rsid w:val="00FD4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7016E3"/>
  <w15:docId w15:val="{168579EC-C0DA-5149-9297-8CEC5AB28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F75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4">
    <w:name w:val="fs13 fw4"/>
    <w:basedOn w:val="DefaultParagraphFont"/>
  </w:style>
  <w:style w:type="character" w:customStyle="1" w:styleId="fs13fw4overflow-hidden">
    <w:name w:val="fs13 fw4 overflow-hidden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  <w:style w:type="character" w:styleId="Hyperlink">
    <w:name w:val="Hyperlink"/>
    <w:basedOn w:val="DefaultParagraphFont"/>
    <w:uiPriority w:val="99"/>
    <w:unhideWhenUsed/>
    <w:rsid w:val="00E47D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D2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3273"/>
    <w:rPr>
      <w:color w:val="96607D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C6EF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44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oeuny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doeun-kim/" TargetMode="External"/><Relationship Id="rId5" Type="http://schemas.openxmlformats.org/officeDocument/2006/relationships/hyperlink" Target="mailto:doeunkim.cs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649</Words>
  <Characters>3702</Characters>
  <Application>Microsoft Office Word</Application>
  <DocSecurity>0</DocSecurity>
  <Lines>30</Lines>
  <Paragraphs>8</Paragraphs>
  <ScaleCrop>false</ScaleCrop>
  <Company/>
  <LinksUpToDate>false</LinksUpToDate>
  <CharactersWithSpaces>4343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Doeun Kim</cp:lastModifiedBy>
  <cp:revision>49</cp:revision>
  <cp:lastPrinted>2026-05-23T00:15:00Z</cp:lastPrinted>
  <dcterms:created xsi:type="dcterms:W3CDTF">2025-11-22T01:47:00Z</dcterms:created>
  <dcterms:modified xsi:type="dcterms:W3CDTF">2026-05-23T00:15:00Z</dcterms:modified>
</cp:coreProperties>
</file>